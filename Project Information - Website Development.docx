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73272E" w14:textId="367F9E2C" w:rsidR="00FB182F" w:rsidRPr="00753C25" w:rsidRDefault="00FB182F" w:rsidP="00E80BB0">
      <w:pPr>
        <w:pStyle w:val="Heading1"/>
        <w:ind w:left="-284"/>
        <w:rPr>
          <w:rFonts w:eastAsia="Times New Roman"/>
          <w:color w:val="404040"/>
          <w:lang w:eastAsia="en-ZW"/>
        </w:rPr>
      </w:pPr>
      <w:r w:rsidRPr="00753C25">
        <w:rPr>
          <w:rFonts w:eastAsia="Times New Roman"/>
          <w:lang w:eastAsia="en-ZW"/>
        </w:rPr>
        <w:t>Project Questionnaire</w:t>
      </w:r>
      <w:r w:rsidRPr="00753C25">
        <w:rPr>
          <w:rFonts w:eastAsia="Times New Roman"/>
          <w:lang w:eastAsia="en-ZW"/>
        </w:rPr>
        <w:br/>
      </w:r>
    </w:p>
    <w:p w14:paraId="33CC956F" w14:textId="58E3C64A" w:rsidR="00FB182F" w:rsidRPr="00753C25" w:rsidRDefault="00FB182F" w:rsidP="00FB182F">
      <w:pPr>
        <w:tabs>
          <w:tab w:val="left" w:pos="-284"/>
          <w:tab w:val="left" w:pos="2410"/>
        </w:tabs>
        <w:ind w:left="-284" w:right="-286"/>
        <w:rPr>
          <w:rFonts w:ascii="Exo 2 Medium" w:eastAsia="Times New Roman" w:hAnsi="Exo 2 Medium" w:cs="Helvetica"/>
          <w:b/>
          <w:bCs/>
          <w:color w:val="404040"/>
          <w:lang w:eastAsia="en-ZW"/>
        </w:rPr>
      </w:pPr>
      <w:r w:rsidRPr="00E80BB0">
        <w:rPr>
          <w:rStyle w:val="Heading2Char"/>
        </w:rPr>
        <w:t>Project Name:</w:t>
      </w:r>
      <w:r w:rsidRPr="00753C25">
        <w:rPr>
          <w:rFonts w:ascii="Exo 2 Medium" w:eastAsia="Times New Roman" w:hAnsi="Exo 2 Medium" w:cs="Helvetica"/>
          <w:bCs/>
          <w:color w:val="404040"/>
          <w:sz w:val="24"/>
          <w:lang w:eastAsia="en-ZW"/>
        </w:rPr>
        <w:t xml:space="preserve"> </w:t>
      </w:r>
      <w:r w:rsidRPr="00753C25">
        <w:rPr>
          <w:rFonts w:ascii="Exo 2 Medium" w:eastAsia="Times New Roman" w:hAnsi="Exo 2 Medium" w:cs="Helvetica"/>
          <w:bCs/>
          <w:color w:val="404040"/>
          <w:lang w:eastAsia="en-ZW"/>
        </w:rPr>
        <w:tab/>
      </w:r>
      <w:r w:rsidRPr="00904908">
        <w:rPr>
          <w:rStyle w:val="Heading2Char"/>
          <w:color w:val="404040" w:themeColor="text1" w:themeTint="BF"/>
        </w:rPr>
        <w:t>Website Design and Development</w:t>
      </w:r>
      <w:r w:rsidRPr="00904908">
        <w:rPr>
          <w:rFonts w:ascii="Exo 2 Medium" w:eastAsia="Times New Roman" w:hAnsi="Exo 2 Medium" w:cs="Helvetica"/>
          <w:bCs/>
          <w:color w:val="404040" w:themeColor="text1" w:themeTint="BF"/>
          <w:sz w:val="24"/>
          <w:lang w:eastAsia="en-ZW"/>
        </w:rPr>
        <w:t xml:space="preserve"> </w:t>
      </w:r>
      <w:r w:rsidRPr="00753C25">
        <w:rPr>
          <w:rFonts w:ascii="Exo 2 Medium" w:eastAsia="Times New Roman" w:hAnsi="Exo 2 Medium" w:cs="Helvetica"/>
          <w:bCs/>
          <w:color w:val="404040"/>
          <w:sz w:val="24"/>
          <w:lang w:eastAsia="en-ZW"/>
        </w:rPr>
        <w:br/>
      </w:r>
    </w:p>
    <w:p w14:paraId="6D0885DF" w14:textId="13B8CE3C" w:rsidR="00FB182F" w:rsidRPr="00753C25" w:rsidRDefault="00FB182F" w:rsidP="00FB182F">
      <w:pPr>
        <w:tabs>
          <w:tab w:val="left" w:pos="-284"/>
          <w:tab w:val="left" w:pos="2410"/>
        </w:tabs>
        <w:ind w:left="-284" w:right="-286"/>
        <w:rPr>
          <w:rFonts w:ascii="Exo 2 Extra Light" w:hAnsi="Exo 2 Extra Light" w:cs="Century Gothic"/>
          <w:color w:val="243F93"/>
          <w:sz w:val="44"/>
          <w:szCs w:val="44"/>
        </w:rPr>
      </w:pPr>
      <w:r w:rsidRPr="00753C25">
        <w:rPr>
          <w:rFonts w:ascii="Exo 2 Medium" w:eastAsia="Times New Roman" w:hAnsi="Exo 2 Medium" w:cs="Helvetica"/>
          <w:b/>
          <w:bCs/>
          <w:color w:val="404040"/>
          <w:sz w:val="24"/>
          <w:lang w:eastAsia="en-ZW"/>
        </w:rPr>
        <w:t>Industry:</w:t>
      </w:r>
      <w:r w:rsidRPr="00753C25">
        <w:rPr>
          <w:rFonts w:ascii="Exo 2 Medium" w:eastAsia="Times New Roman" w:hAnsi="Exo 2 Medium" w:cs="Helvetica"/>
          <w:bCs/>
          <w:color w:val="404040"/>
          <w:sz w:val="24"/>
          <w:lang w:eastAsia="en-ZW"/>
        </w:rPr>
        <w:t xml:space="preserve"> </w:t>
      </w:r>
      <w:r w:rsidRPr="00753C25">
        <w:rPr>
          <w:rFonts w:ascii="Exo 2 Medium" w:eastAsia="Times New Roman" w:hAnsi="Exo 2 Medium" w:cs="Helvetica"/>
          <w:bCs/>
          <w:color w:val="404040"/>
          <w:lang w:eastAsia="en-ZW"/>
        </w:rPr>
        <w:tab/>
      </w:r>
      <w:r w:rsidRPr="00753C25">
        <w:rPr>
          <w:rFonts w:ascii="Exo 2 Medium" w:eastAsia="Times New Roman" w:hAnsi="Exo 2 Medium" w:cs="Helvetica"/>
          <w:bCs/>
          <w:color w:val="FF0000"/>
          <w:sz w:val="24"/>
          <w:lang w:eastAsia="en-ZW"/>
        </w:rPr>
        <w:t xml:space="preserve">Industry Name </w:t>
      </w:r>
      <w:r w:rsidRPr="00753C25">
        <w:rPr>
          <w:rFonts w:ascii="Exo 2 Medium" w:eastAsia="Times New Roman" w:hAnsi="Exo 2 Medium" w:cs="Helvetica"/>
          <w:b/>
          <w:bCs/>
          <w:color w:val="404040"/>
          <w:sz w:val="36"/>
          <w:szCs w:val="36"/>
          <w:lang w:eastAsia="en-ZW"/>
        </w:rPr>
        <w:br/>
      </w:r>
      <w:r w:rsidRPr="00753C25">
        <w:rPr>
          <w:rFonts w:ascii="Exo 2 Medium" w:hAnsi="Exo 2 Medium" w:cs="Century Gothic"/>
          <w:b/>
          <w:bCs/>
          <w:color w:val="4C4C4C"/>
          <w:szCs w:val="16"/>
        </w:rPr>
        <w:t>Information provided by:</w:t>
      </w:r>
      <w:r w:rsidRPr="00753C25">
        <w:rPr>
          <w:rFonts w:ascii="Exo 2 Medium" w:hAnsi="Exo 2 Medium" w:cs="Century Gothic"/>
          <w:bCs/>
          <w:color w:val="4C4C4C"/>
          <w:szCs w:val="16"/>
        </w:rPr>
        <w:t xml:space="preserve"> </w:t>
      </w:r>
      <w:r w:rsidRPr="00753C25">
        <w:rPr>
          <w:rFonts w:ascii="Exo 2 Medium" w:hAnsi="Exo 2 Medium" w:cs="Century Gothic"/>
          <w:bCs/>
          <w:color w:val="4C4C4C"/>
          <w:szCs w:val="16"/>
        </w:rPr>
        <w:tab/>
      </w:r>
      <w:r w:rsidRPr="00753C25">
        <w:rPr>
          <w:rFonts w:ascii="Exo 2 Medium" w:hAnsi="Exo 2 Medium" w:cs="Century Gothic"/>
          <w:bCs/>
          <w:color w:val="FF0000"/>
          <w:szCs w:val="16"/>
        </w:rPr>
        <w:t>Project Representative’s Name/s</w:t>
      </w:r>
      <w:r w:rsidRPr="00753C25">
        <w:rPr>
          <w:rFonts w:ascii="Exo 2 Medium" w:hAnsi="Exo 2 Medium" w:cs="Century Gothic"/>
          <w:bCs/>
          <w:color w:val="4C4C4C"/>
          <w:szCs w:val="16"/>
        </w:rPr>
        <w:br/>
      </w:r>
      <w:r w:rsidRPr="00753C25">
        <w:rPr>
          <w:rFonts w:ascii="Exo 2 Medium" w:hAnsi="Exo 2 Medium" w:cs="Century Gothic"/>
          <w:b/>
          <w:bCs/>
          <w:color w:val="4C4C4C"/>
          <w:szCs w:val="16"/>
        </w:rPr>
        <w:t>Information documented by:</w:t>
      </w:r>
      <w:r w:rsidRPr="00753C25">
        <w:rPr>
          <w:rFonts w:ascii="Exo 2 Medium" w:hAnsi="Exo 2 Medium" w:cs="Century Gothic"/>
          <w:bCs/>
          <w:color w:val="4C4C4C"/>
          <w:szCs w:val="16"/>
        </w:rPr>
        <w:t xml:space="preserve"> </w:t>
      </w:r>
      <w:r w:rsidRPr="00753C25">
        <w:rPr>
          <w:rFonts w:ascii="Exo 2 Medium" w:hAnsi="Exo 2 Medium" w:cs="Century Gothic"/>
          <w:bCs/>
          <w:color w:val="4C4C4C"/>
          <w:szCs w:val="16"/>
        </w:rPr>
        <w:tab/>
      </w:r>
      <w:r w:rsidRPr="00753C25">
        <w:rPr>
          <w:rFonts w:ascii="Exo 2 Medium" w:hAnsi="Exo 2 Medium" w:cs="Century Gothic"/>
          <w:bCs/>
          <w:color w:val="FF0000"/>
          <w:szCs w:val="16"/>
        </w:rPr>
        <w:t>Consultant Name/s</w:t>
      </w:r>
      <w:r w:rsidRPr="00753C25">
        <w:rPr>
          <w:rFonts w:ascii="Exo 2 Medium" w:hAnsi="Exo 2 Medium" w:cs="Century Gothic"/>
          <w:b/>
          <w:bCs/>
          <w:color w:val="4C4C4C"/>
          <w:szCs w:val="16"/>
        </w:rPr>
        <w:br/>
        <w:t>Last Updated:</w:t>
      </w:r>
      <w:r w:rsidRPr="00753C25">
        <w:rPr>
          <w:rFonts w:ascii="Exo 2 Medium" w:hAnsi="Exo 2 Medium" w:cs="Century Gothic"/>
          <w:bCs/>
          <w:color w:val="4C4C4C"/>
          <w:szCs w:val="16"/>
        </w:rPr>
        <w:t xml:space="preserve"> </w:t>
      </w:r>
      <w:r w:rsidRPr="00753C25">
        <w:rPr>
          <w:rFonts w:ascii="Exo 2 Medium" w:hAnsi="Exo 2 Medium" w:cs="Century Gothic"/>
          <w:bCs/>
          <w:color w:val="4C4C4C"/>
          <w:szCs w:val="16"/>
        </w:rPr>
        <w:tab/>
      </w:r>
      <w:r w:rsidRPr="00753C25">
        <w:rPr>
          <w:rFonts w:ascii="Exo 2 Medium" w:hAnsi="Exo 2 Medium" w:cs="Century Gothic"/>
          <w:bCs/>
          <w:color w:val="FF0000"/>
          <w:szCs w:val="16"/>
        </w:rPr>
        <w:t>Date</w:t>
      </w:r>
      <w:r w:rsidRPr="00753C25">
        <w:rPr>
          <w:rFonts w:ascii="Exo 2 Medium" w:hAnsi="Exo 2 Medium" w:cs="Century Gothic"/>
          <w:b/>
          <w:bCs/>
          <w:color w:val="4C4C4C"/>
          <w:szCs w:val="16"/>
        </w:rPr>
        <w:br/>
        <w:t>Last Updated by:</w:t>
      </w:r>
      <w:r w:rsidRPr="00753C25">
        <w:rPr>
          <w:rFonts w:ascii="Exo 2 Medium" w:hAnsi="Exo 2 Medium" w:cs="Century Gothic"/>
          <w:bCs/>
          <w:color w:val="4C4C4C"/>
          <w:szCs w:val="16"/>
        </w:rPr>
        <w:t xml:space="preserve"> </w:t>
      </w:r>
      <w:r w:rsidRPr="00753C25">
        <w:rPr>
          <w:rFonts w:ascii="Exo 2 Medium" w:hAnsi="Exo 2 Medium" w:cs="Century Gothic"/>
          <w:bCs/>
          <w:color w:val="4C4C4C"/>
          <w:szCs w:val="16"/>
        </w:rPr>
        <w:tab/>
      </w:r>
      <w:r w:rsidRPr="00753C25">
        <w:rPr>
          <w:rFonts w:ascii="Exo 2 Medium" w:hAnsi="Exo 2 Medium" w:cs="Century Gothic"/>
          <w:bCs/>
          <w:color w:val="FF0000"/>
          <w:szCs w:val="16"/>
        </w:rPr>
        <w:t>First Name, Last Name</w:t>
      </w:r>
      <w:r>
        <w:rPr>
          <w:rFonts w:ascii="Century Gothic" w:hAnsi="Century Gothic" w:cs="Century Gothic"/>
          <w:b/>
          <w:color w:val="4700B8"/>
          <w:sz w:val="44"/>
          <w:szCs w:val="44"/>
        </w:rPr>
        <w:br/>
      </w:r>
      <w:r w:rsidRPr="00E80BB0">
        <w:rPr>
          <w:rFonts w:ascii="Exo 2 Extra Light" w:hAnsi="Exo 2 Extra Light" w:cs="Century Gothic"/>
          <w:color w:val="243F93"/>
          <w:sz w:val="44"/>
          <w:szCs w:val="44"/>
        </w:rPr>
        <w:br/>
      </w:r>
      <w:r w:rsidRPr="00753C25">
        <w:rPr>
          <w:rFonts w:ascii="Exo 2 Extra Light" w:hAnsi="Exo 2 Extra Light" w:cs="Century Gothic"/>
          <w:color w:val="243F93"/>
          <w:sz w:val="44"/>
          <w:szCs w:val="44"/>
        </w:rPr>
        <w:t>The first step is...</w:t>
      </w:r>
    </w:p>
    <w:p w14:paraId="2CBCC036" w14:textId="521BC7D6" w:rsidR="00FB182F" w:rsidRDefault="00FB182F" w:rsidP="00FB182F">
      <w:pPr>
        <w:widowControl/>
        <w:suppressAutoHyphens w:val="0"/>
        <w:rPr>
          <w:rFonts w:ascii="Tw Cen MT Condensed Extra Bold" w:hAnsi="Tw Cen MT Condensed Extra Bold"/>
        </w:rPr>
      </w:pPr>
      <w:r w:rsidRPr="00753C25">
        <w:rPr>
          <w:rFonts w:ascii="Exo 2 Extra Light" w:hAnsi="Exo 2 Extra Light" w:cs="Century Gothic"/>
          <w:color w:val="243F93"/>
          <w:sz w:val="44"/>
          <w:szCs w:val="44"/>
        </w:rPr>
        <w:t xml:space="preserve">for us is to </w:t>
      </w:r>
      <w:r w:rsidRPr="00753C25">
        <w:rPr>
          <w:rFonts w:ascii="Exo 2 Medium" w:hAnsi="Exo 2 Medium" w:cs="Century Gothic"/>
          <w:b/>
          <w:color w:val="666666"/>
          <w:sz w:val="44"/>
          <w:szCs w:val="44"/>
        </w:rPr>
        <w:t>understand your project.</w:t>
      </w:r>
      <w:r w:rsidRPr="00753C25">
        <w:rPr>
          <w:rFonts w:ascii="Exo 2 Extra Light" w:hAnsi="Exo 2 Extra Light" w:cs="Century Gothic"/>
          <w:b/>
          <w:color w:val="3F3F3F"/>
          <w:sz w:val="44"/>
          <w:szCs w:val="44"/>
        </w:rPr>
        <w:br/>
      </w:r>
      <w:r w:rsidRPr="00753C25">
        <w:rPr>
          <w:rFonts w:ascii="Exo 2 Extra Light" w:hAnsi="Exo 2 Extra Light" w:cs="Century Gothic"/>
          <w:color w:val="3F3F3F"/>
          <w:sz w:val="44"/>
          <w:szCs w:val="44"/>
        </w:rPr>
        <w:br/>
      </w:r>
      <w:r w:rsidRPr="00753C25">
        <w:rPr>
          <w:rFonts w:ascii="Exo 2 Extra Light" w:hAnsi="Exo 2 Extra Light" w:cs="Century Gothic"/>
          <w:color w:val="243F93"/>
          <w:sz w:val="44"/>
          <w:szCs w:val="44"/>
        </w:rPr>
        <w:t>Through the following questions</w:t>
      </w:r>
      <w:r w:rsidRPr="00753C25">
        <w:rPr>
          <w:rFonts w:ascii="Exo 2 Extra Light" w:hAnsi="Exo 2 Extra Light" w:cs="Century Gothic"/>
          <w:b/>
          <w:color w:val="243F93"/>
          <w:sz w:val="44"/>
          <w:szCs w:val="44"/>
        </w:rPr>
        <w:t xml:space="preserve"> </w:t>
      </w:r>
      <w:r w:rsidRPr="00753C25">
        <w:rPr>
          <w:rFonts w:ascii="Exo 2 Extra Light" w:hAnsi="Exo 2 Extra Light" w:cs="Century Gothic"/>
          <w:color w:val="243F93"/>
          <w:sz w:val="44"/>
          <w:szCs w:val="44"/>
        </w:rPr>
        <w:t>we</w:t>
      </w:r>
      <w:r w:rsidRPr="00753C25">
        <w:rPr>
          <w:rFonts w:ascii="Exo 2 Extra Light" w:hAnsi="Exo 2 Extra Light" w:cs="Century Gothic"/>
          <w:b/>
          <w:color w:val="243F93"/>
          <w:sz w:val="44"/>
          <w:szCs w:val="44"/>
        </w:rPr>
        <w:t xml:space="preserve"> </w:t>
      </w:r>
      <w:r w:rsidRPr="00753C25">
        <w:rPr>
          <w:rFonts w:ascii="Exo 2 Extra Light" w:hAnsi="Exo 2 Extra Light" w:cs="Century Gothic"/>
          <w:color w:val="243F93"/>
          <w:sz w:val="44"/>
          <w:szCs w:val="44"/>
        </w:rPr>
        <w:t xml:space="preserve">will be able to </w:t>
      </w:r>
      <w:r w:rsidRPr="00753C25">
        <w:rPr>
          <w:rFonts w:ascii="Exo 2 Medium" w:hAnsi="Exo 2 Medium" w:cs="Century Gothic"/>
          <w:b/>
          <w:color w:val="666666"/>
          <w:sz w:val="44"/>
          <w:szCs w:val="44"/>
        </w:rPr>
        <w:t>journey together…</w:t>
      </w:r>
      <w:bookmarkStart w:id="0" w:name="_GoBack"/>
      <w:bookmarkEnd w:id="0"/>
      <w:r w:rsidRPr="00753C25">
        <w:rPr>
          <w:rFonts w:ascii="Exo 2 Extra Light" w:hAnsi="Exo 2 Extra Light" w:cs="Century Gothic"/>
          <w:b/>
          <w:color w:val="3F3F3F"/>
          <w:sz w:val="44"/>
          <w:szCs w:val="44"/>
        </w:rPr>
        <w:br/>
      </w:r>
      <w:r w:rsidRPr="00753C25">
        <w:rPr>
          <w:rFonts w:ascii="Exo 2 Extra Light" w:hAnsi="Exo 2 Extra Light" w:cs="Century Gothic"/>
          <w:color w:val="3F3F3F"/>
          <w:sz w:val="44"/>
          <w:szCs w:val="44"/>
        </w:rPr>
        <w:br/>
      </w:r>
      <w:r w:rsidRPr="00753C25">
        <w:rPr>
          <w:rFonts w:ascii="Exo 2 Extra Light" w:hAnsi="Exo 2 Extra Light" w:cs="Century Gothic"/>
          <w:color w:val="243F93"/>
          <w:sz w:val="44"/>
          <w:szCs w:val="44"/>
        </w:rPr>
        <w:t xml:space="preserve">…and discover solutions that will work to </w:t>
      </w:r>
      <w:r w:rsidR="00753C25">
        <w:rPr>
          <w:rFonts w:ascii="Exo 2 Extra Light" w:hAnsi="Exo 2 Extra Light" w:cs="Century Gothic"/>
          <w:color w:val="243F93"/>
          <w:sz w:val="44"/>
          <w:szCs w:val="44"/>
        </w:rPr>
        <w:br/>
      </w:r>
      <w:r w:rsidRPr="00753C25">
        <w:rPr>
          <w:rFonts w:ascii="Exo 2 Medium" w:hAnsi="Exo 2 Medium" w:cs="Century Gothic"/>
          <w:b/>
          <w:color w:val="666666"/>
          <w:sz w:val="44"/>
          <w:szCs w:val="44"/>
        </w:rPr>
        <w:t>solve the challenges.</w:t>
      </w:r>
      <w:r w:rsidRPr="00753C25">
        <w:rPr>
          <w:rFonts w:ascii="Exo 2 Extra Light" w:hAnsi="Exo 2 Extra Light"/>
          <w:sz w:val="44"/>
          <w:szCs w:val="44"/>
        </w:rPr>
        <w:br/>
      </w:r>
      <w:r w:rsidRPr="00753C25">
        <w:rPr>
          <w:rFonts w:ascii="Exo 2 Extra Light" w:hAnsi="Exo 2 Extra Light" w:cs="Century Gothic"/>
          <w:b/>
          <w:color w:val="4700B8"/>
          <w:sz w:val="44"/>
          <w:szCs w:val="44"/>
        </w:rPr>
        <w:br/>
      </w:r>
      <w:r w:rsidRPr="00753C25">
        <w:rPr>
          <w:rFonts w:ascii="Exo 2 Extra Light" w:hAnsi="Exo 2 Extra Light" w:cs="Century Gothic"/>
          <w:color w:val="243F93"/>
          <w:sz w:val="44"/>
          <w:szCs w:val="44"/>
        </w:rPr>
        <w:t>Thank-you in advance, for being a part of the process.</w:t>
      </w:r>
      <w:r>
        <w:rPr>
          <w:rFonts w:ascii="Tw Cen MT Condensed Extra Bold" w:hAnsi="Tw Cen MT Condensed Extra Bold"/>
        </w:rPr>
        <w:br w:type="page"/>
      </w:r>
    </w:p>
    <w:p w14:paraId="4634A771" w14:textId="77777777" w:rsidR="002D27BA" w:rsidRDefault="002D27BA">
      <w:pPr>
        <w:rPr>
          <w:rFonts w:ascii="Narkisim" w:hAnsi="Narkisim"/>
        </w:rPr>
      </w:pPr>
    </w:p>
    <w:p w14:paraId="6026914F" w14:textId="4D395682" w:rsidR="002D27BA" w:rsidRDefault="002D27BA" w:rsidP="00E80BB0">
      <w:pPr>
        <w:pStyle w:val="Heading2"/>
      </w:pPr>
      <w:r>
        <w:t>1</w:t>
      </w:r>
      <w:r w:rsidR="00E80BB0">
        <w:t>.</w:t>
      </w:r>
      <w:r>
        <w:t xml:space="preserve"> Background to the Business</w:t>
      </w:r>
    </w:p>
    <w:p w14:paraId="42A17EA8" w14:textId="77777777" w:rsidR="002D27BA" w:rsidRPr="000D6F89" w:rsidRDefault="002D27BA">
      <w:pPr>
        <w:rPr>
          <w:rStyle w:val="NumberingSymbols"/>
        </w:rPr>
      </w:pPr>
    </w:p>
    <w:p w14:paraId="4884CFA4" w14:textId="46842FF1" w:rsidR="002D27BA" w:rsidRPr="000D6F89" w:rsidRDefault="002D27BA">
      <w:pPr>
        <w:numPr>
          <w:ilvl w:val="0"/>
          <w:numId w:val="10"/>
        </w:numPr>
        <w:tabs>
          <w:tab w:val="left" w:pos="720"/>
        </w:tabs>
        <w:rPr>
          <w:rStyle w:val="NumberingSymbols"/>
        </w:rPr>
      </w:pPr>
      <w:r w:rsidRPr="000D6F89">
        <w:rPr>
          <w:rStyle w:val="NumberingSymbols"/>
        </w:rPr>
        <w:t>In what industry sector is your company operating?</w:t>
      </w:r>
    </w:p>
    <w:p w14:paraId="5830067E" w14:textId="4575F6BA" w:rsidR="00FB182F" w:rsidRPr="000D6F89" w:rsidRDefault="00FB182F" w:rsidP="00FB182F">
      <w:pPr>
        <w:ind w:left="720"/>
        <w:rPr>
          <w:rStyle w:val="NumberingSymbols"/>
          <w:color w:val="FF0000"/>
        </w:rPr>
      </w:pPr>
      <w:r w:rsidRPr="000D6F89">
        <w:rPr>
          <w:rStyle w:val="NumberingSymbols"/>
          <w:color w:val="FF0000"/>
        </w:rPr>
        <w:t>-</w:t>
      </w:r>
    </w:p>
    <w:p w14:paraId="57CBC419" w14:textId="59870713" w:rsidR="009E756A" w:rsidRPr="000D6F89" w:rsidRDefault="002D27BA">
      <w:pPr>
        <w:numPr>
          <w:ilvl w:val="0"/>
          <w:numId w:val="10"/>
        </w:numPr>
        <w:tabs>
          <w:tab w:val="left" w:pos="720"/>
        </w:tabs>
        <w:rPr>
          <w:rStyle w:val="NumberingSymbols"/>
        </w:rPr>
      </w:pPr>
      <w:r w:rsidRPr="000D6F89">
        <w:rPr>
          <w:rStyle w:val="NumberingSymbols"/>
        </w:rPr>
        <w:t>What products and services do you sell?</w:t>
      </w:r>
    </w:p>
    <w:p w14:paraId="2C274503" w14:textId="272D8382" w:rsidR="00FB182F" w:rsidRPr="000D6F89" w:rsidRDefault="00FB182F" w:rsidP="00FB182F">
      <w:pPr>
        <w:ind w:left="720"/>
        <w:rPr>
          <w:rStyle w:val="NumberingSymbols"/>
          <w:color w:val="FF0000"/>
        </w:rPr>
      </w:pPr>
      <w:r w:rsidRPr="000D6F89">
        <w:rPr>
          <w:rStyle w:val="NumberingSymbols"/>
          <w:color w:val="FF0000"/>
        </w:rPr>
        <w:t>-</w:t>
      </w:r>
    </w:p>
    <w:p w14:paraId="2A1EB3E6" w14:textId="1BC67F1D" w:rsidR="002D27BA" w:rsidRPr="000D6F89" w:rsidRDefault="009E756A" w:rsidP="009E756A">
      <w:pPr>
        <w:numPr>
          <w:ilvl w:val="0"/>
          <w:numId w:val="10"/>
        </w:numPr>
        <w:rPr>
          <w:rStyle w:val="NumberingSymbols"/>
        </w:rPr>
      </w:pPr>
      <w:r w:rsidRPr="000D6F89">
        <w:rPr>
          <w:rStyle w:val="NumberingSymbols"/>
        </w:rPr>
        <w:t>Describe where you are taking your business - the more you inform us about where you are now and where you want to go, the better the outcome.</w:t>
      </w:r>
    </w:p>
    <w:p w14:paraId="63E157F1" w14:textId="56F7B47B" w:rsidR="00FB182F" w:rsidRPr="000D6F89" w:rsidRDefault="00FB182F" w:rsidP="00FB182F">
      <w:pPr>
        <w:ind w:left="720"/>
        <w:rPr>
          <w:rStyle w:val="NumberingSymbols"/>
          <w:color w:val="FF0000"/>
        </w:rPr>
      </w:pPr>
      <w:r w:rsidRPr="000D6F89">
        <w:rPr>
          <w:rStyle w:val="NumberingSymbols"/>
          <w:color w:val="FF0000"/>
        </w:rPr>
        <w:t>-</w:t>
      </w:r>
    </w:p>
    <w:p w14:paraId="4AA80B75" w14:textId="17CD587B" w:rsidR="002D27BA" w:rsidRPr="000D6F89" w:rsidRDefault="002D27BA">
      <w:pPr>
        <w:rPr>
          <w:rStyle w:val="NumberingSymbols"/>
        </w:rPr>
      </w:pPr>
    </w:p>
    <w:p w14:paraId="3BC81AFC" w14:textId="77777777" w:rsidR="00CC2D33" w:rsidRPr="000D6F89" w:rsidRDefault="00CC2D33">
      <w:pPr>
        <w:rPr>
          <w:rStyle w:val="NumberingSymbols"/>
        </w:rPr>
      </w:pPr>
    </w:p>
    <w:p w14:paraId="2BCC6A7C" w14:textId="77777777" w:rsidR="002D27BA" w:rsidRDefault="002D27BA" w:rsidP="00E80BB0">
      <w:pPr>
        <w:pStyle w:val="Heading2"/>
      </w:pPr>
      <w:r>
        <w:t>2. Project Objectives</w:t>
      </w:r>
    </w:p>
    <w:p w14:paraId="5C1DEEDD" w14:textId="77777777" w:rsidR="002D27BA" w:rsidRPr="000D6F89" w:rsidRDefault="002D27BA">
      <w:pPr>
        <w:rPr>
          <w:rStyle w:val="NumberingSymbols"/>
        </w:rPr>
      </w:pPr>
    </w:p>
    <w:p w14:paraId="4B1E1B0E" w14:textId="77D3BD27" w:rsidR="002D27BA" w:rsidRPr="000D6F89" w:rsidRDefault="002D27BA">
      <w:pPr>
        <w:numPr>
          <w:ilvl w:val="0"/>
          <w:numId w:val="9"/>
        </w:numPr>
        <w:tabs>
          <w:tab w:val="left" w:pos="720"/>
        </w:tabs>
        <w:rPr>
          <w:rStyle w:val="NumberingSymbols"/>
        </w:rPr>
      </w:pPr>
      <w:r w:rsidRPr="000D6F89">
        <w:rPr>
          <w:rStyle w:val="NumberingSymbols"/>
        </w:rPr>
        <w:t xml:space="preserve">What </w:t>
      </w:r>
      <w:r w:rsidR="00D521DE" w:rsidRPr="000D6F89">
        <w:rPr>
          <w:rStyle w:val="NumberingSymbols"/>
        </w:rPr>
        <w:t xml:space="preserve">are the specific business goals and what </w:t>
      </w:r>
      <w:r w:rsidRPr="000D6F89">
        <w:rPr>
          <w:rStyle w:val="NumberingSymbols"/>
        </w:rPr>
        <w:t>do you expect the website project to achieve?</w:t>
      </w:r>
    </w:p>
    <w:p w14:paraId="110C85A5" w14:textId="286FC3D0" w:rsidR="00FB182F" w:rsidRPr="000D6F89" w:rsidRDefault="00FB182F" w:rsidP="00FB182F">
      <w:pPr>
        <w:ind w:left="720"/>
        <w:rPr>
          <w:rStyle w:val="NumberingSymbols"/>
          <w:color w:val="FF0000"/>
        </w:rPr>
      </w:pPr>
      <w:r w:rsidRPr="000D6F89">
        <w:rPr>
          <w:rStyle w:val="NumberingSymbols"/>
          <w:color w:val="FF0000"/>
        </w:rPr>
        <w:t>-</w:t>
      </w:r>
    </w:p>
    <w:p w14:paraId="5D00D28F" w14:textId="62B7D73B" w:rsidR="002D27BA" w:rsidRPr="000D6F89" w:rsidRDefault="002D27BA">
      <w:pPr>
        <w:numPr>
          <w:ilvl w:val="0"/>
          <w:numId w:val="9"/>
        </w:numPr>
        <w:tabs>
          <w:tab w:val="left" w:pos="720"/>
        </w:tabs>
        <w:rPr>
          <w:rStyle w:val="NumberingSymbols"/>
        </w:rPr>
      </w:pPr>
      <w:r w:rsidRPr="000D6F89">
        <w:rPr>
          <w:rStyle w:val="NumberingSymbols"/>
        </w:rPr>
        <w:t xml:space="preserve">How do you intend to measure the results of </w:t>
      </w:r>
      <w:r w:rsidR="00D521DE" w:rsidRPr="000D6F89">
        <w:rPr>
          <w:rStyle w:val="NumberingSymbols"/>
        </w:rPr>
        <w:t>the website project</w:t>
      </w:r>
      <w:r w:rsidRPr="000D6F89">
        <w:rPr>
          <w:rStyle w:val="NumberingSymbols"/>
        </w:rPr>
        <w:t>?</w:t>
      </w:r>
    </w:p>
    <w:p w14:paraId="41C8D603" w14:textId="50C71A4A" w:rsidR="00FB182F" w:rsidRPr="000D6F89" w:rsidRDefault="00FB182F" w:rsidP="00FB182F">
      <w:pPr>
        <w:ind w:left="720"/>
        <w:rPr>
          <w:rStyle w:val="NumberingSymbols"/>
          <w:color w:val="FF0000"/>
        </w:rPr>
      </w:pPr>
      <w:r w:rsidRPr="000D6F89">
        <w:rPr>
          <w:rStyle w:val="NumberingSymbols"/>
          <w:color w:val="FF0000"/>
        </w:rPr>
        <w:t>-</w:t>
      </w:r>
    </w:p>
    <w:p w14:paraId="5122A354" w14:textId="77777777" w:rsidR="00FB182F" w:rsidRPr="000D6F89" w:rsidRDefault="002D27BA">
      <w:pPr>
        <w:numPr>
          <w:ilvl w:val="0"/>
          <w:numId w:val="9"/>
        </w:numPr>
        <w:tabs>
          <w:tab w:val="left" w:pos="720"/>
        </w:tabs>
        <w:rPr>
          <w:rStyle w:val="NumberingSymbols"/>
        </w:rPr>
      </w:pPr>
      <w:r w:rsidRPr="000D6F89">
        <w:rPr>
          <w:rStyle w:val="NumberingSymbols"/>
        </w:rPr>
        <w:t>Are there indicators that would show that this website project has been successful? e.g. more customers purchasing your services, or less customer complaints, or less time explaining how the product works.</w:t>
      </w:r>
    </w:p>
    <w:p w14:paraId="039A9610" w14:textId="38E09BD1" w:rsidR="002D27BA" w:rsidRPr="000D6F89" w:rsidRDefault="00FB182F" w:rsidP="00FB182F">
      <w:pPr>
        <w:ind w:left="720"/>
        <w:rPr>
          <w:rStyle w:val="NumberingSymbols"/>
          <w:color w:val="FF0000"/>
        </w:rPr>
      </w:pPr>
      <w:r w:rsidRPr="000D6F89">
        <w:rPr>
          <w:rStyle w:val="NumberingSymbols"/>
          <w:color w:val="FF0000"/>
        </w:rPr>
        <w:t>-</w:t>
      </w:r>
      <w:r w:rsidR="002D27BA" w:rsidRPr="000D6F89">
        <w:rPr>
          <w:rStyle w:val="NumberingSymbols"/>
          <w:color w:val="FF0000"/>
        </w:rPr>
        <w:t xml:space="preserve"> </w:t>
      </w:r>
    </w:p>
    <w:p w14:paraId="0793C01B" w14:textId="06C00726" w:rsidR="002D27BA" w:rsidRPr="000D6F89" w:rsidRDefault="002D27BA">
      <w:pPr>
        <w:rPr>
          <w:rStyle w:val="NumberingSymbols"/>
        </w:rPr>
      </w:pPr>
    </w:p>
    <w:p w14:paraId="0FDEE8DE" w14:textId="77777777" w:rsidR="00CC2D33" w:rsidRPr="000D6F89" w:rsidRDefault="00CC2D33">
      <w:pPr>
        <w:rPr>
          <w:rStyle w:val="NumberingSymbols"/>
        </w:rPr>
      </w:pPr>
    </w:p>
    <w:p w14:paraId="4A3D8EA5" w14:textId="77777777" w:rsidR="002D27BA" w:rsidRDefault="002D27BA" w:rsidP="00E80BB0">
      <w:pPr>
        <w:pStyle w:val="Heading2"/>
      </w:pPr>
      <w:r>
        <w:t>3. Target Audience</w:t>
      </w:r>
    </w:p>
    <w:p w14:paraId="36962AAE" w14:textId="77777777" w:rsidR="002D27BA" w:rsidRPr="000D6F89" w:rsidRDefault="002D27BA">
      <w:pPr>
        <w:rPr>
          <w:rStyle w:val="NumberingSymbols"/>
        </w:rPr>
      </w:pPr>
    </w:p>
    <w:p w14:paraId="39F02DC7" w14:textId="157DA26D" w:rsidR="002D27BA" w:rsidRPr="000D6F89" w:rsidRDefault="002D27BA">
      <w:pPr>
        <w:numPr>
          <w:ilvl w:val="0"/>
          <w:numId w:val="8"/>
        </w:numPr>
        <w:tabs>
          <w:tab w:val="left" w:pos="720"/>
        </w:tabs>
        <w:rPr>
          <w:rStyle w:val="NumberingSymbols"/>
        </w:rPr>
      </w:pPr>
      <w:r w:rsidRPr="000D6F89">
        <w:rPr>
          <w:rStyle w:val="NumberingSymbols"/>
        </w:rPr>
        <w:t>Who are you targeting in this project?</w:t>
      </w:r>
    </w:p>
    <w:p w14:paraId="0FCCED31" w14:textId="43B4301E" w:rsidR="00FB182F" w:rsidRPr="000D6F89" w:rsidRDefault="00FB182F" w:rsidP="00FB182F">
      <w:pPr>
        <w:ind w:left="720"/>
        <w:rPr>
          <w:rStyle w:val="NumberingSymbols"/>
          <w:color w:val="FF0000"/>
        </w:rPr>
      </w:pPr>
      <w:r w:rsidRPr="000D6F89">
        <w:rPr>
          <w:rStyle w:val="NumberingSymbols"/>
          <w:color w:val="FF0000"/>
        </w:rPr>
        <w:t>-</w:t>
      </w:r>
    </w:p>
    <w:p w14:paraId="4E18F998" w14:textId="72A6B507" w:rsidR="002D27BA" w:rsidRPr="000D6F89" w:rsidRDefault="002D27BA">
      <w:pPr>
        <w:numPr>
          <w:ilvl w:val="0"/>
          <w:numId w:val="8"/>
        </w:numPr>
        <w:tabs>
          <w:tab w:val="left" w:pos="720"/>
        </w:tabs>
        <w:rPr>
          <w:rStyle w:val="NumberingSymbols"/>
        </w:rPr>
      </w:pPr>
      <w:r w:rsidRPr="000D6F89">
        <w:rPr>
          <w:rStyle w:val="NumberingSymbols"/>
        </w:rPr>
        <w:t>Describe the typical person of as many types as you are targeting. They may be customers, clients, partners and suppliers - and people inside the company. Do you have any additional research on them?</w:t>
      </w:r>
    </w:p>
    <w:p w14:paraId="007BCE59" w14:textId="28A7E91A" w:rsidR="00FB182F" w:rsidRPr="000D6F89" w:rsidRDefault="00FB182F" w:rsidP="00FB182F">
      <w:pPr>
        <w:ind w:left="720"/>
        <w:rPr>
          <w:rStyle w:val="NumberingSymbols"/>
          <w:color w:val="FF0000"/>
        </w:rPr>
      </w:pPr>
      <w:r w:rsidRPr="000D6F89">
        <w:rPr>
          <w:rStyle w:val="NumberingSymbols"/>
          <w:color w:val="FF0000"/>
        </w:rPr>
        <w:t>-</w:t>
      </w:r>
    </w:p>
    <w:p w14:paraId="0299349C" w14:textId="4CA649D6" w:rsidR="00CC2D33" w:rsidRPr="000D6F89" w:rsidRDefault="002D27BA">
      <w:pPr>
        <w:numPr>
          <w:ilvl w:val="0"/>
          <w:numId w:val="8"/>
        </w:numPr>
        <w:tabs>
          <w:tab w:val="left" w:pos="720"/>
        </w:tabs>
        <w:rPr>
          <w:rStyle w:val="NumberingSymbols"/>
        </w:rPr>
      </w:pPr>
      <w:r w:rsidRPr="000D6F89">
        <w:rPr>
          <w:rStyle w:val="NumberingSymbols"/>
        </w:rPr>
        <w:t xml:space="preserve">How does your business and products benefit your target audience? What can your business offer your visitors, what's in it for them, how can you help them? </w:t>
      </w:r>
    </w:p>
    <w:p w14:paraId="226B6F59" w14:textId="0E9B67FA" w:rsidR="00FB182F" w:rsidRPr="000D6F89" w:rsidRDefault="00FB182F" w:rsidP="00FB182F">
      <w:pPr>
        <w:ind w:left="720"/>
        <w:rPr>
          <w:rStyle w:val="NumberingSymbols"/>
          <w:color w:val="FF0000"/>
        </w:rPr>
      </w:pPr>
      <w:r w:rsidRPr="000D6F89">
        <w:rPr>
          <w:rStyle w:val="NumberingSymbols"/>
          <w:color w:val="FF0000"/>
        </w:rPr>
        <w:t>-</w:t>
      </w:r>
    </w:p>
    <w:p w14:paraId="3FCAA60A" w14:textId="7AF08F99" w:rsidR="002D27BA" w:rsidRPr="000D6F89" w:rsidRDefault="002D27BA">
      <w:pPr>
        <w:numPr>
          <w:ilvl w:val="0"/>
          <w:numId w:val="8"/>
        </w:numPr>
        <w:tabs>
          <w:tab w:val="left" w:pos="720"/>
        </w:tabs>
        <w:rPr>
          <w:rStyle w:val="NumberingSymbols"/>
        </w:rPr>
      </w:pPr>
      <w:r w:rsidRPr="000D6F89">
        <w:rPr>
          <w:rStyle w:val="NumberingSymbols"/>
        </w:rPr>
        <w:t>What problems do</w:t>
      </w:r>
      <w:r w:rsidR="00CC2D33" w:rsidRPr="000D6F89">
        <w:rPr>
          <w:rStyle w:val="NumberingSymbols"/>
        </w:rPr>
        <w:t>es</w:t>
      </w:r>
      <w:r w:rsidRPr="000D6F89">
        <w:rPr>
          <w:rStyle w:val="NumberingSymbols"/>
        </w:rPr>
        <w:t xml:space="preserve"> your </w:t>
      </w:r>
      <w:r w:rsidR="00CC2D33" w:rsidRPr="000D6F89">
        <w:rPr>
          <w:rStyle w:val="NumberingSymbols"/>
        </w:rPr>
        <w:t>target audience</w:t>
      </w:r>
      <w:r w:rsidRPr="000D6F89">
        <w:rPr>
          <w:rStyle w:val="NumberingSymbols"/>
        </w:rPr>
        <w:t xml:space="preserve"> have that your business solves?</w:t>
      </w:r>
    </w:p>
    <w:p w14:paraId="79C1E01B" w14:textId="1F1F895B" w:rsidR="00FB182F" w:rsidRPr="000D6F89" w:rsidRDefault="00FB182F" w:rsidP="00FB182F">
      <w:pPr>
        <w:ind w:left="720"/>
        <w:rPr>
          <w:rStyle w:val="NumberingSymbols"/>
        </w:rPr>
      </w:pPr>
      <w:r w:rsidRPr="000D6F89">
        <w:rPr>
          <w:rStyle w:val="NumberingSymbols"/>
        </w:rPr>
        <w:t>-</w:t>
      </w:r>
    </w:p>
    <w:p w14:paraId="670B71F0" w14:textId="7DD12A3C" w:rsidR="002D27BA" w:rsidRPr="000D6F89" w:rsidRDefault="002D27BA">
      <w:pPr>
        <w:rPr>
          <w:rStyle w:val="NumberingSymbols"/>
        </w:rPr>
      </w:pPr>
    </w:p>
    <w:p w14:paraId="5C4E2F5D" w14:textId="77777777" w:rsidR="00CC2D33" w:rsidRPr="000D6F89" w:rsidRDefault="00CC2D33">
      <w:pPr>
        <w:rPr>
          <w:rStyle w:val="NumberingSymbols"/>
        </w:rPr>
      </w:pPr>
    </w:p>
    <w:p w14:paraId="3D1F0511" w14:textId="77777777" w:rsidR="002D27BA" w:rsidRDefault="002D27BA" w:rsidP="00E80BB0">
      <w:pPr>
        <w:pStyle w:val="Heading2"/>
      </w:pPr>
      <w:r>
        <w:t>4. Competition</w:t>
      </w:r>
    </w:p>
    <w:p w14:paraId="6A1220D5" w14:textId="77777777" w:rsidR="002D27BA" w:rsidRPr="000D6F89" w:rsidRDefault="002D27BA">
      <w:pPr>
        <w:rPr>
          <w:rStyle w:val="NumberingSymbols"/>
        </w:rPr>
      </w:pPr>
    </w:p>
    <w:p w14:paraId="54828C68" w14:textId="6DAA919E" w:rsidR="002D27BA" w:rsidRPr="000D6F89" w:rsidRDefault="002D27BA">
      <w:pPr>
        <w:numPr>
          <w:ilvl w:val="0"/>
          <w:numId w:val="7"/>
        </w:numPr>
        <w:tabs>
          <w:tab w:val="left" w:pos="720"/>
        </w:tabs>
        <w:rPr>
          <w:rStyle w:val="NumberingSymbols"/>
        </w:rPr>
      </w:pPr>
      <w:r w:rsidRPr="000D6F89">
        <w:rPr>
          <w:rStyle w:val="NumberingSymbols"/>
        </w:rPr>
        <w:t xml:space="preserve">Who are your competitors? You will require some competitor analysis, in order to see the context of your business. This is very likely to influence the eventual functionality and the design. </w:t>
      </w:r>
    </w:p>
    <w:p w14:paraId="43A14685" w14:textId="50367C90" w:rsidR="00C71238" w:rsidRPr="000D6F89" w:rsidRDefault="00C71238" w:rsidP="00C71238">
      <w:pPr>
        <w:pStyle w:val="ListParagraph"/>
        <w:rPr>
          <w:rStyle w:val="NumberingSymbols"/>
          <w:color w:val="FF0000"/>
        </w:rPr>
      </w:pPr>
      <w:r w:rsidRPr="000D6F89">
        <w:rPr>
          <w:rStyle w:val="NumberingSymbols"/>
          <w:color w:val="FF0000"/>
        </w:rPr>
        <w:t>-</w:t>
      </w:r>
    </w:p>
    <w:p w14:paraId="2F514361" w14:textId="5491F17D" w:rsidR="002D27BA" w:rsidRPr="000D6F89" w:rsidRDefault="002D27BA">
      <w:pPr>
        <w:numPr>
          <w:ilvl w:val="0"/>
          <w:numId w:val="7"/>
        </w:numPr>
        <w:tabs>
          <w:tab w:val="left" w:pos="720"/>
        </w:tabs>
        <w:rPr>
          <w:rStyle w:val="NumberingSymbols"/>
        </w:rPr>
      </w:pPr>
      <w:r w:rsidRPr="000D6F89">
        <w:rPr>
          <w:rStyle w:val="NumberingSymbols"/>
        </w:rPr>
        <w:t>How does this project compare to what your competitors are doing?</w:t>
      </w:r>
    </w:p>
    <w:p w14:paraId="1AC91C12" w14:textId="77777777" w:rsidR="00C71238" w:rsidRPr="000D6F89" w:rsidRDefault="00C71238" w:rsidP="00C71238">
      <w:pPr>
        <w:pStyle w:val="ListParagraph"/>
        <w:rPr>
          <w:rStyle w:val="NumberingSymbols"/>
          <w:color w:val="FF0000"/>
        </w:rPr>
      </w:pPr>
      <w:r w:rsidRPr="000D6F89">
        <w:rPr>
          <w:rStyle w:val="NumberingSymbols"/>
          <w:color w:val="FF0000"/>
        </w:rPr>
        <w:t>-</w:t>
      </w:r>
    </w:p>
    <w:p w14:paraId="25DCCFBE" w14:textId="215BCC7D" w:rsidR="002D27BA" w:rsidRPr="000D6F89" w:rsidRDefault="002D27BA" w:rsidP="00D521DE">
      <w:pPr>
        <w:numPr>
          <w:ilvl w:val="0"/>
          <w:numId w:val="7"/>
        </w:numPr>
        <w:tabs>
          <w:tab w:val="left" w:pos="720"/>
        </w:tabs>
        <w:rPr>
          <w:rStyle w:val="NumberingSymbols"/>
        </w:rPr>
      </w:pPr>
      <w:r w:rsidRPr="000D6F89">
        <w:rPr>
          <w:rStyle w:val="NumberingSymbols"/>
        </w:rPr>
        <w:t xml:space="preserve">List some competing Website URLs – please outline what you like/dislike. </w:t>
      </w:r>
    </w:p>
    <w:p w14:paraId="59C0A21D" w14:textId="5BB34CCD" w:rsidR="00C71238" w:rsidRPr="000D6F89" w:rsidRDefault="00C71238" w:rsidP="00C71238">
      <w:pPr>
        <w:pStyle w:val="ListParagraph"/>
        <w:rPr>
          <w:rStyle w:val="NumberingSymbols"/>
          <w:color w:val="FF0000"/>
        </w:rPr>
      </w:pPr>
      <w:r w:rsidRPr="000D6F89">
        <w:rPr>
          <w:rStyle w:val="NumberingSymbols"/>
          <w:color w:val="FF0000"/>
        </w:rPr>
        <w:t>-</w:t>
      </w:r>
    </w:p>
    <w:p w14:paraId="231A7767" w14:textId="3E7BEE75" w:rsidR="002D27BA" w:rsidRPr="000D6F89" w:rsidRDefault="002D27BA">
      <w:pPr>
        <w:rPr>
          <w:rStyle w:val="NumberingSymbols"/>
        </w:rPr>
      </w:pPr>
    </w:p>
    <w:p w14:paraId="3377D905" w14:textId="77777777" w:rsidR="00CC2D33" w:rsidRPr="000D6F89" w:rsidRDefault="00CC2D33">
      <w:pPr>
        <w:rPr>
          <w:rStyle w:val="NumberingSymbols"/>
        </w:rPr>
      </w:pPr>
    </w:p>
    <w:p w14:paraId="496379EB" w14:textId="77777777" w:rsidR="002D27BA" w:rsidRDefault="002D27BA" w:rsidP="00E80BB0">
      <w:pPr>
        <w:pStyle w:val="Heading2"/>
      </w:pPr>
      <w:r>
        <w:t>5. Design Requirements</w:t>
      </w:r>
    </w:p>
    <w:p w14:paraId="0848FB80" w14:textId="77777777" w:rsidR="002D27BA" w:rsidRPr="000D6F89" w:rsidRDefault="002D27BA">
      <w:pPr>
        <w:rPr>
          <w:rStyle w:val="NumberingSymbols"/>
        </w:rPr>
      </w:pPr>
    </w:p>
    <w:p w14:paraId="72E509C8" w14:textId="015A0ACA" w:rsidR="002D27BA" w:rsidRPr="000D6F89" w:rsidRDefault="00D521DE">
      <w:pPr>
        <w:numPr>
          <w:ilvl w:val="0"/>
          <w:numId w:val="6"/>
        </w:numPr>
        <w:tabs>
          <w:tab w:val="left" w:pos="720"/>
        </w:tabs>
        <w:rPr>
          <w:rStyle w:val="NumberingSymbols"/>
        </w:rPr>
      </w:pPr>
      <w:r w:rsidRPr="000D6F89">
        <w:rPr>
          <w:rStyle w:val="NumberingSymbols"/>
        </w:rPr>
        <w:t>Do you have</w:t>
      </w:r>
      <w:r w:rsidR="002D27BA" w:rsidRPr="000D6F89">
        <w:rPr>
          <w:rStyle w:val="NumberingSymbols"/>
        </w:rPr>
        <w:t xml:space="preserve"> any existing corporate identity or logo style, design or brand guidelines</w:t>
      </w:r>
      <w:r w:rsidRPr="000D6F89">
        <w:rPr>
          <w:rStyle w:val="NumberingSymbols"/>
        </w:rPr>
        <w:t>?</w:t>
      </w:r>
      <w:r w:rsidR="002D27BA" w:rsidRPr="000D6F89">
        <w:rPr>
          <w:rStyle w:val="NumberingSymbols"/>
        </w:rPr>
        <w:t xml:space="preserve"> You may have such guideline from a design company who created your current corporate identity.</w:t>
      </w:r>
    </w:p>
    <w:p w14:paraId="765CA1C0" w14:textId="679C363D" w:rsidR="00E221C0" w:rsidRPr="000D6F89" w:rsidRDefault="00E221C0" w:rsidP="00E221C0">
      <w:pPr>
        <w:pStyle w:val="ListParagraph"/>
        <w:rPr>
          <w:rStyle w:val="NumberingSymbols"/>
          <w:color w:val="FF0000"/>
        </w:rPr>
      </w:pPr>
      <w:r w:rsidRPr="000D6F89">
        <w:rPr>
          <w:rStyle w:val="NumberingSymbols"/>
          <w:color w:val="FF0000"/>
        </w:rPr>
        <w:t>-</w:t>
      </w:r>
    </w:p>
    <w:p w14:paraId="035F8CC3" w14:textId="6ED9A13E" w:rsidR="002D27BA" w:rsidRPr="000D6F89" w:rsidRDefault="002D27BA">
      <w:pPr>
        <w:numPr>
          <w:ilvl w:val="0"/>
          <w:numId w:val="6"/>
        </w:numPr>
        <w:tabs>
          <w:tab w:val="left" w:pos="720"/>
        </w:tabs>
        <w:rPr>
          <w:rStyle w:val="NumberingSymbols"/>
        </w:rPr>
      </w:pPr>
      <w:r w:rsidRPr="000D6F89">
        <w:rPr>
          <w:rStyle w:val="NumberingSymbols"/>
        </w:rPr>
        <w:t>List two sites that show the color combinations you like.</w:t>
      </w:r>
    </w:p>
    <w:p w14:paraId="2E0BB49F" w14:textId="111559F4" w:rsidR="00E221C0" w:rsidRPr="000D6F89" w:rsidRDefault="00E221C0" w:rsidP="00E221C0">
      <w:pPr>
        <w:pStyle w:val="ListParagraph"/>
        <w:rPr>
          <w:rStyle w:val="NumberingSymbols"/>
          <w:color w:val="FF0000"/>
        </w:rPr>
      </w:pPr>
      <w:r w:rsidRPr="000D6F89">
        <w:rPr>
          <w:rStyle w:val="NumberingSymbols"/>
          <w:color w:val="FF0000"/>
        </w:rPr>
        <w:t>-</w:t>
      </w:r>
    </w:p>
    <w:p w14:paraId="03A7D129" w14:textId="5E507389" w:rsidR="002D27BA" w:rsidRPr="000D6F89" w:rsidRDefault="002D27BA">
      <w:pPr>
        <w:numPr>
          <w:ilvl w:val="0"/>
          <w:numId w:val="6"/>
        </w:numPr>
        <w:tabs>
          <w:tab w:val="left" w:pos="720"/>
        </w:tabs>
        <w:rPr>
          <w:rStyle w:val="NumberingSymbols"/>
        </w:rPr>
      </w:pPr>
      <w:r w:rsidRPr="000D6F89">
        <w:rPr>
          <w:rStyle w:val="NumberingSymbols"/>
        </w:rPr>
        <w:t>List two sites with a “look and feel” that you want for your site.</w:t>
      </w:r>
    </w:p>
    <w:p w14:paraId="4F6D3F63" w14:textId="6C81D112" w:rsidR="00E221C0" w:rsidRPr="000D6F89" w:rsidRDefault="00E221C0" w:rsidP="00E221C0">
      <w:pPr>
        <w:ind w:left="720"/>
        <w:rPr>
          <w:rStyle w:val="NumberingSymbols"/>
          <w:color w:val="FF0000"/>
        </w:rPr>
      </w:pPr>
      <w:r w:rsidRPr="000D6F89">
        <w:rPr>
          <w:rStyle w:val="NumberingSymbols"/>
          <w:color w:val="FF0000"/>
        </w:rPr>
        <w:t>-</w:t>
      </w:r>
    </w:p>
    <w:p w14:paraId="580FCDD6" w14:textId="15865A1F" w:rsidR="002D27BA" w:rsidRPr="000D6F89" w:rsidRDefault="002D27BA">
      <w:pPr>
        <w:numPr>
          <w:ilvl w:val="0"/>
          <w:numId w:val="6"/>
        </w:numPr>
        <w:tabs>
          <w:tab w:val="left" w:pos="720"/>
        </w:tabs>
        <w:rPr>
          <w:rStyle w:val="NumberingSymbols"/>
        </w:rPr>
      </w:pPr>
      <w:r w:rsidRPr="000D6F89">
        <w:rPr>
          <w:rStyle w:val="NumberingSymbols"/>
        </w:rPr>
        <w:t>List two sample sites which have a similar organization (navigation) and layout to the one you want to develop.</w:t>
      </w:r>
    </w:p>
    <w:p w14:paraId="5E3C2449" w14:textId="4448FA3B" w:rsidR="00E221C0" w:rsidRPr="000D6F89" w:rsidRDefault="00E221C0" w:rsidP="00E221C0">
      <w:pPr>
        <w:ind w:left="720"/>
        <w:rPr>
          <w:rStyle w:val="NumberingSymbols"/>
          <w:color w:val="FF0000"/>
        </w:rPr>
      </w:pPr>
      <w:r w:rsidRPr="000D6F89">
        <w:rPr>
          <w:rStyle w:val="NumberingSymbols"/>
          <w:color w:val="FF0000"/>
        </w:rPr>
        <w:t>-</w:t>
      </w:r>
    </w:p>
    <w:p w14:paraId="71587091" w14:textId="759838A1" w:rsidR="002D27BA" w:rsidRPr="000D6F89" w:rsidRDefault="002D27BA">
      <w:pPr>
        <w:rPr>
          <w:rStyle w:val="NumberingSymbols"/>
        </w:rPr>
      </w:pPr>
    </w:p>
    <w:p w14:paraId="6BC16A3A" w14:textId="77777777" w:rsidR="00CC2D33" w:rsidRPr="000D6F89" w:rsidRDefault="00CC2D33">
      <w:pPr>
        <w:rPr>
          <w:rStyle w:val="NumberingSymbols"/>
        </w:rPr>
      </w:pPr>
    </w:p>
    <w:p w14:paraId="68E3651B" w14:textId="77777777" w:rsidR="002D27BA" w:rsidRDefault="002D27BA" w:rsidP="00E80BB0">
      <w:pPr>
        <w:pStyle w:val="Heading2"/>
      </w:pPr>
      <w:r>
        <w:t xml:space="preserve">6. Content Issues </w:t>
      </w:r>
    </w:p>
    <w:p w14:paraId="33770C78" w14:textId="77777777" w:rsidR="00E80BB0" w:rsidRPr="00291C87" w:rsidRDefault="00E80BB0" w:rsidP="00E80BB0">
      <w:pPr>
        <w:ind w:left="720"/>
        <w:rPr>
          <w:rStyle w:val="NumberingSymbols"/>
        </w:rPr>
      </w:pPr>
    </w:p>
    <w:p w14:paraId="47919003" w14:textId="125DCC65" w:rsidR="00CC2D33" w:rsidRPr="00291C87" w:rsidRDefault="00CC2D33" w:rsidP="00E221C0">
      <w:pPr>
        <w:numPr>
          <w:ilvl w:val="0"/>
          <w:numId w:val="5"/>
        </w:numPr>
        <w:tabs>
          <w:tab w:val="left" w:pos="720"/>
        </w:tabs>
        <w:rPr>
          <w:rStyle w:val="NumberingSymbols"/>
        </w:rPr>
      </w:pPr>
      <w:r w:rsidRPr="00291C87">
        <w:rPr>
          <w:rStyle w:val="NumberingSymbols"/>
        </w:rPr>
        <w:t>Do you have any existing graphics or logos?</w:t>
      </w:r>
    </w:p>
    <w:p w14:paraId="6872F250" w14:textId="1CC6D030" w:rsidR="00E221C0" w:rsidRPr="00291C87" w:rsidRDefault="00E221C0" w:rsidP="00E221C0">
      <w:pPr>
        <w:tabs>
          <w:tab w:val="left" w:pos="720"/>
        </w:tabs>
        <w:ind w:left="720"/>
        <w:rPr>
          <w:rStyle w:val="NumberingSymbols"/>
          <w:color w:val="FF0000"/>
        </w:rPr>
      </w:pPr>
      <w:r w:rsidRPr="00291C87">
        <w:rPr>
          <w:rStyle w:val="NumberingSymbols"/>
          <w:color w:val="FF0000"/>
        </w:rPr>
        <w:t>-</w:t>
      </w:r>
    </w:p>
    <w:p w14:paraId="23AD3359" w14:textId="122D9536" w:rsidR="00665656" w:rsidRPr="00291C87" w:rsidRDefault="00665656" w:rsidP="00665656">
      <w:pPr>
        <w:numPr>
          <w:ilvl w:val="0"/>
          <w:numId w:val="5"/>
        </w:numPr>
        <w:tabs>
          <w:tab w:val="left" w:pos="720"/>
        </w:tabs>
        <w:rPr>
          <w:rStyle w:val="NumberingSymbols"/>
        </w:rPr>
      </w:pPr>
      <w:r w:rsidRPr="00291C87">
        <w:rPr>
          <w:rStyle w:val="NumberingSymbols"/>
        </w:rPr>
        <w:t>Do you have any documentation such as a company profile, brochures, leaflets or plans regarding the business that might be used as source material for a web site?</w:t>
      </w:r>
    </w:p>
    <w:p w14:paraId="79C1EEF0" w14:textId="6C857FC6" w:rsidR="00E221C0" w:rsidRPr="00291C87" w:rsidRDefault="00E221C0" w:rsidP="00E221C0">
      <w:pPr>
        <w:ind w:left="720"/>
        <w:rPr>
          <w:rStyle w:val="NumberingSymbols"/>
          <w:color w:val="FF0000"/>
        </w:rPr>
      </w:pPr>
      <w:r w:rsidRPr="00291C87">
        <w:rPr>
          <w:rStyle w:val="NumberingSymbols"/>
          <w:color w:val="FF0000"/>
        </w:rPr>
        <w:t>-</w:t>
      </w:r>
    </w:p>
    <w:p w14:paraId="00DBFE11" w14:textId="5883AE50" w:rsidR="00D521DE" w:rsidRPr="00291C87" w:rsidRDefault="00D521DE" w:rsidP="00D521DE">
      <w:pPr>
        <w:numPr>
          <w:ilvl w:val="0"/>
          <w:numId w:val="5"/>
        </w:numPr>
        <w:rPr>
          <w:rStyle w:val="NumberingSymbols"/>
        </w:rPr>
      </w:pPr>
      <w:r w:rsidRPr="00291C87">
        <w:rPr>
          <w:rStyle w:val="NumberingSymbols"/>
        </w:rPr>
        <w:lastRenderedPageBreak/>
        <w:t>Do you have an existing sitemap for the</w:t>
      </w:r>
      <w:r w:rsidR="00665656" w:rsidRPr="00291C87">
        <w:rPr>
          <w:rStyle w:val="NumberingSymbols"/>
        </w:rPr>
        <w:t xml:space="preserve"> w</w:t>
      </w:r>
      <w:r w:rsidRPr="00291C87">
        <w:rPr>
          <w:rStyle w:val="NumberingSymbols"/>
        </w:rPr>
        <w:t>ebsite structure</w:t>
      </w:r>
      <w:r w:rsidR="00665656" w:rsidRPr="00291C87">
        <w:rPr>
          <w:rStyle w:val="NumberingSymbols"/>
        </w:rPr>
        <w:t>? A site map basically outlines the pages or sections that should be present on the website.</w:t>
      </w:r>
    </w:p>
    <w:p w14:paraId="4EC315BE" w14:textId="2D25FC55" w:rsidR="00E221C0" w:rsidRPr="00291C87" w:rsidRDefault="00E221C0" w:rsidP="00E221C0">
      <w:pPr>
        <w:ind w:left="720"/>
        <w:rPr>
          <w:rStyle w:val="NumberingSymbols"/>
          <w:color w:val="FF0000"/>
        </w:rPr>
      </w:pPr>
      <w:r w:rsidRPr="00291C87">
        <w:rPr>
          <w:rStyle w:val="NumberingSymbols"/>
          <w:color w:val="FF0000"/>
        </w:rPr>
        <w:t>-</w:t>
      </w:r>
    </w:p>
    <w:p w14:paraId="60FDFD98" w14:textId="254E0858" w:rsidR="00CC2D33" w:rsidRPr="00291C87" w:rsidRDefault="002D27BA" w:rsidP="00CC2D33">
      <w:pPr>
        <w:numPr>
          <w:ilvl w:val="0"/>
          <w:numId w:val="5"/>
        </w:numPr>
        <w:tabs>
          <w:tab w:val="left" w:pos="720"/>
        </w:tabs>
        <w:rPr>
          <w:rStyle w:val="NumberingSymbols"/>
        </w:rPr>
      </w:pPr>
      <w:r w:rsidRPr="00291C87">
        <w:rPr>
          <w:rStyle w:val="NumberingSymbols"/>
        </w:rPr>
        <w:t>How will content be created?</w:t>
      </w:r>
    </w:p>
    <w:p w14:paraId="3DA2EC0A" w14:textId="2E460DD5" w:rsidR="00E221C0" w:rsidRPr="00291C87" w:rsidRDefault="00E221C0" w:rsidP="00E221C0">
      <w:pPr>
        <w:ind w:left="720"/>
        <w:rPr>
          <w:rStyle w:val="NumberingSymbols"/>
          <w:color w:val="FF0000"/>
        </w:rPr>
      </w:pPr>
      <w:r w:rsidRPr="00291C87">
        <w:rPr>
          <w:rStyle w:val="NumberingSymbols"/>
          <w:color w:val="FF0000"/>
        </w:rPr>
        <w:t>-</w:t>
      </w:r>
    </w:p>
    <w:p w14:paraId="166FFA80" w14:textId="508D61D2" w:rsidR="00CC2D33" w:rsidRPr="00291C87" w:rsidRDefault="002D27BA">
      <w:pPr>
        <w:numPr>
          <w:ilvl w:val="0"/>
          <w:numId w:val="5"/>
        </w:numPr>
        <w:tabs>
          <w:tab w:val="left" w:pos="720"/>
        </w:tabs>
        <w:rPr>
          <w:rStyle w:val="NumberingSymbols"/>
        </w:rPr>
      </w:pPr>
      <w:r w:rsidRPr="00291C87">
        <w:rPr>
          <w:rStyle w:val="NumberingSymbols"/>
        </w:rPr>
        <w:t xml:space="preserve">Can you identify what </w:t>
      </w:r>
      <w:r w:rsidR="003B6D76" w:rsidRPr="00291C87">
        <w:rPr>
          <w:rStyle w:val="NumberingSymbols"/>
        </w:rPr>
        <w:t xml:space="preserve">type of content </w:t>
      </w:r>
      <w:r w:rsidRPr="00291C87">
        <w:rPr>
          <w:rStyle w:val="NumberingSymbols"/>
        </w:rPr>
        <w:t>you might</w:t>
      </w:r>
      <w:r w:rsidR="003B6D76" w:rsidRPr="00291C87">
        <w:rPr>
          <w:rStyle w:val="NumberingSymbols"/>
        </w:rPr>
        <w:t xml:space="preserve"> need</w:t>
      </w:r>
      <w:r w:rsidRPr="00291C87">
        <w:rPr>
          <w:rStyle w:val="NumberingSymbols"/>
        </w:rPr>
        <w:t xml:space="preserve"> on your </w:t>
      </w:r>
      <w:r w:rsidR="00CC2D33" w:rsidRPr="00291C87">
        <w:rPr>
          <w:rStyle w:val="NumberingSymbols"/>
        </w:rPr>
        <w:t>w</w:t>
      </w:r>
      <w:r w:rsidRPr="00291C87">
        <w:rPr>
          <w:rStyle w:val="NumberingSymbols"/>
        </w:rPr>
        <w:t>ebsite?</w:t>
      </w:r>
    </w:p>
    <w:p w14:paraId="5AEE8D07" w14:textId="78FCB879" w:rsidR="00E221C0" w:rsidRPr="00291C87" w:rsidRDefault="00E221C0" w:rsidP="00E221C0">
      <w:pPr>
        <w:ind w:left="720"/>
        <w:rPr>
          <w:rStyle w:val="NumberingSymbols"/>
          <w:color w:val="FF0000"/>
        </w:rPr>
      </w:pPr>
      <w:r w:rsidRPr="00291C87">
        <w:rPr>
          <w:rStyle w:val="NumberingSymbols"/>
          <w:color w:val="FF0000"/>
        </w:rPr>
        <w:t>-</w:t>
      </w:r>
    </w:p>
    <w:p w14:paraId="60E9BAF1" w14:textId="7BA04B1D" w:rsidR="00CC2D33" w:rsidRPr="00291C87" w:rsidRDefault="00CC2D33" w:rsidP="00CC2D33">
      <w:pPr>
        <w:numPr>
          <w:ilvl w:val="0"/>
          <w:numId w:val="5"/>
        </w:numPr>
        <w:rPr>
          <w:rStyle w:val="NumberingSymbols"/>
        </w:rPr>
      </w:pPr>
      <w:r w:rsidRPr="00291C87">
        <w:rPr>
          <w:rStyle w:val="NumberingSymbols"/>
        </w:rPr>
        <w:t xml:space="preserve">What is the overall message you are trying to convey to your target audience? Use adjectives to describe how the user should perceive the website </w:t>
      </w:r>
      <w:r w:rsidR="00753C25" w:rsidRPr="00291C87">
        <w:rPr>
          <w:rStyle w:val="NumberingSymbols"/>
        </w:rPr>
        <w:t>e.g.</w:t>
      </w:r>
      <w:r w:rsidRPr="00291C87">
        <w:rPr>
          <w:rStyle w:val="NumberingSymbols"/>
        </w:rPr>
        <w:t>, cost-effective, secure, reliable, efficient, prestigious, friendly, corporate, fun, forward thinking, innovative, and cutting edge.</w:t>
      </w:r>
    </w:p>
    <w:p w14:paraId="6E680C00" w14:textId="28A15AC8" w:rsidR="00E221C0" w:rsidRPr="00291C87" w:rsidRDefault="00E221C0" w:rsidP="00E221C0">
      <w:pPr>
        <w:ind w:left="720"/>
        <w:rPr>
          <w:rStyle w:val="NumberingSymbols"/>
          <w:color w:val="FF0000"/>
        </w:rPr>
      </w:pPr>
      <w:r w:rsidRPr="00291C87">
        <w:rPr>
          <w:rStyle w:val="NumberingSymbols"/>
          <w:color w:val="FF0000"/>
        </w:rPr>
        <w:t>-</w:t>
      </w:r>
    </w:p>
    <w:p w14:paraId="635D8607" w14:textId="51246B05" w:rsidR="002D27BA" w:rsidRPr="00291C87" w:rsidRDefault="00CC2D33" w:rsidP="00CC2D33">
      <w:pPr>
        <w:numPr>
          <w:ilvl w:val="0"/>
          <w:numId w:val="5"/>
        </w:numPr>
        <w:rPr>
          <w:rStyle w:val="NumberingSymbols"/>
        </w:rPr>
      </w:pPr>
      <w:r w:rsidRPr="00291C87">
        <w:rPr>
          <w:rStyle w:val="NumberingSymbols"/>
        </w:rPr>
        <w:t>State a single-minded word or phrase that will appropriately describe the website once it is launched.</w:t>
      </w:r>
      <w:r w:rsidR="002D27BA" w:rsidRPr="00291C87">
        <w:rPr>
          <w:rStyle w:val="NumberingSymbols"/>
        </w:rPr>
        <w:t xml:space="preserve"> </w:t>
      </w:r>
    </w:p>
    <w:p w14:paraId="7D2A79C7" w14:textId="7A3869CA" w:rsidR="00E221C0" w:rsidRPr="00291C87" w:rsidRDefault="00E221C0" w:rsidP="00E221C0">
      <w:pPr>
        <w:ind w:left="720"/>
        <w:rPr>
          <w:rStyle w:val="NumberingSymbols"/>
          <w:color w:val="FF0000"/>
        </w:rPr>
      </w:pPr>
      <w:r w:rsidRPr="00291C87">
        <w:rPr>
          <w:rStyle w:val="NumberingSymbols"/>
          <w:color w:val="FF0000"/>
        </w:rPr>
        <w:t>-</w:t>
      </w:r>
    </w:p>
    <w:p w14:paraId="15EBA28C" w14:textId="76152914" w:rsidR="002D27BA" w:rsidRPr="00291C87" w:rsidRDefault="002D27BA">
      <w:pPr>
        <w:rPr>
          <w:rStyle w:val="NumberingSymbols"/>
        </w:rPr>
      </w:pPr>
    </w:p>
    <w:p w14:paraId="24D5E7C4" w14:textId="77777777" w:rsidR="00CC2D33" w:rsidRPr="00291C87" w:rsidRDefault="00CC2D33">
      <w:pPr>
        <w:rPr>
          <w:rStyle w:val="NumberingSymbols"/>
        </w:rPr>
      </w:pPr>
    </w:p>
    <w:p w14:paraId="0BC78CD6" w14:textId="77777777" w:rsidR="002D27BA" w:rsidRDefault="002D27BA" w:rsidP="00E80BB0">
      <w:pPr>
        <w:pStyle w:val="Heading2"/>
      </w:pPr>
      <w:r>
        <w:t>7. Deployment and Maintenance</w:t>
      </w:r>
    </w:p>
    <w:p w14:paraId="01729529" w14:textId="77777777" w:rsidR="002D27BA" w:rsidRPr="00291C87" w:rsidRDefault="002D27BA">
      <w:pPr>
        <w:rPr>
          <w:rStyle w:val="NumberingSymbols"/>
        </w:rPr>
      </w:pPr>
    </w:p>
    <w:p w14:paraId="04F3D305" w14:textId="613F7047" w:rsidR="00CC2D33" w:rsidRPr="00291C87" w:rsidRDefault="00CC2D33" w:rsidP="00CC2D33">
      <w:pPr>
        <w:numPr>
          <w:ilvl w:val="0"/>
          <w:numId w:val="4"/>
        </w:numPr>
        <w:tabs>
          <w:tab w:val="left" w:pos="720"/>
        </w:tabs>
        <w:rPr>
          <w:rStyle w:val="NumberingSymbols"/>
        </w:rPr>
      </w:pPr>
      <w:r w:rsidRPr="00291C87">
        <w:rPr>
          <w:rStyle w:val="NumberingSymbols"/>
        </w:rPr>
        <w:t xml:space="preserve">What areas of the website will be updated (e.g., news, photos, </w:t>
      </w:r>
      <w:proofErr w:type="gramStart"/>
      <w:r w:rsidRPr="00291C87">
        <w:rPr>
          <w:rStyle w:val="NumberingSymbols"/>
        </w:rPr>
        <w:t>products,</w:t>
      </w:r>
      <w:proofErr w:type="gramEnd"/>
      <w:r w:rsidRPr="00291C87">
        <w:rPr>
          <w:rStyle w:val="NumberingSymbols"/>
        </w:rPr>
        <w:t xml:space="preserve"> reviews)</w:t>
      </w:r>
    </w:p>
    <w:p w14:paraId="59C34469" w14:textId="33244A36" w:rsidR="00E221C0" w:rsidRPr="00291C87" w:rsidRDefault="00E221C0" w:rsidP="00E221C0">
      <w:pPr>
        <w:ind w:left="720"/>
        <w:rPr>
          <w:rStyle w:val="NumberingSymbols"/>
          <w:color w:val="FF0000"/>
        </w:rPr>
      </w:pPr>
      <w:r w:rsidRPr="00291C87">
        <w:rPr>
          <w:rStyle w:val="NumberingSymbols"/>
          <w:color w:val="FF0000"/>
        </w:rPr>
        <w:t>-</w:t>
      </w:r>
    </w:p>
    <w:p w14:paraId="23D0E7D7" w14:textId="123FB9D5" w:rsidR="002D27BA" w:rsidRPr="00291C87" w:rsidRDefault="002D27BA">
      <w:pPr>
        <w:numPr>
          <w:ilvl w:val="0"/>
          <w:numId w:val="4"/>
        </w:numPr>
        <w:tabs>
          <w:tab w:val="left" w:pos="720"/>
        </w:tabs>
        <w:rPr>
          <w:rStyle w:val="NumberingSymbols"/>
        </w:rPr>
      </w:pPr>
      <w:r w:rsidRPr="00291C87">
        <w:rPr>
          <w:rStyle w:val="NumberingSymbols"/>
        </w:rPr>
        <w:t>How much maintenance time</w:t>
      </w:r>
      <w:r w:rsidR="00CC2D33" w:rsidRPr="00291C87">
        <w:rPr>
          <w:rStyle w:val="NumberingSymbols"/>
        </w:rPr>
        <w:t xml:space="preserve"> and updating</w:t>
      </w:r>
      <w:r w:rsidRPr="00291C87">
        <w:rPr>
          <w:rStyle w:val="NumberingSymbols"/>
        </w:rPr>
        <w:t xml:space="preserve"> do you think the site will need?</w:t>
      </w:r>
      <w:r w:rsidR="00CC2D33" w:rsidRPr="00291C87">
        <w:rPr>
          <w:rStyle w:val="NumberingSymbols"/>
        </w:rPr>
        <w:t xml:space="preserve"> (e.g., daily, weekly, monthly, quarterly, annually)?</w:t>
      </w:r>
    </w:p>
    <w:p w14:paraId="31C8ED68" w14:textId="7AC44C04" w:rsidR="00E221C0" w:rsidRPr="00291C87" w:rsidRDefault="00E221C0" w:rsidP="00E221C0">
      <w:pPr>
        <w:ind w:left="720"/>
        <w:rPr>
          <w:rStyle w:val="NumberingSymbols"/>
          <w:color w:val="FF0000"/>
        </w:rPr>
      </w:pPr>
      <w:r w:rsidRPr="00291C87">
        <w:rPr>
          <w:rStyle w:val="NumberingSymbols"/>
          <w:color w:val="FF0000"/>
        </w:rPr>
        <w:t>-</w:t>
      </w:r>
    </w:p>
    <w:p w14:paraId="5987BC8C" w14:textId="57A54264" w:rsidR="002D27BA" w:rsidRPr="00291C87" w:rsidRDefault="002D27BA" w:rsidP="00CC2D33">
      <w:pPr>
        <w:numPr>
          <w:ilvl w:val="0"/>
          <w:numId w:val="4"/>
        </w:numPr>
        <w:tabs>
          <w:tab w:val="left" w:pos="720"/>
        </w:tabs>
        <w:rPr>
          <w:rStyle w:val="NumberingSymbols"/>
        </w:rPr>
      </w:pPr>
      <w:r w:rsidRPr="00291C87">
        <w:rPr>
          <w:rStyle w:val="NumberingSymbols"/>
        </w:rPr>
        <w:t>Do you expect to maintain</w:t>
      </w:r>
      <w:r w:rsidR="00CC2D33" w:rsidRPr="00291C87">
        <w:rPr>
          <w:rStyle w:val="NumberingSymbols"/>
        </w:rPr>
        <w:t>/update</w:t>
      </w:r>
      <w:r w:rsidRPr="00291C87">
        <w:rPr>
          <w:rStyle w:val="NumberingSymbols"/>
        </w:rPr>
        <w:t xml:space="preserve"> the site yourself?</w:t>
      </w:r>
      <w:r w:rsidR="00CC2D33" w:rsidRPr="00291C87">
        <w:rPr>
          <w:rStyle w:val="NumberingSymbols"/>
        </w:rPr>
        <w:t xml:space="preserve"> or </w:t>
      </w:r>
      <w:r w:rsidRPr="00291C87">
        <w:rPr>
          <w:rStyle w:val="NumberingSymbols"/>
        </w:rPr>
        <w:t xml:space="preserve">Will you require </w:t>
      </w:r>
      <w:r w:rsidR="00CC2D33" w:rsidRPr="00291C87">
        <w:rPr>
          <w:rStyle w:val="NumberingSymbols"/>
        </w:rPr>
        <w:t>w</w:t>
      </w:r>
      <w:r w:rsidRPr="00291C87">
        <w:rPr>
          <w:rStyle w:val="NumberingSymbols"/>
        </w:rPr>
        <w:t>ebsite maintenance services?</w:t>
      </w:r>
    </w:p>
    <w:p w14:paraId="79F0E9CA" w14:textId="2A45E711" w:rsidR="00E221C0" w:rsidRPr="00291C87" w:rsidRDefault="00E221C0" w:rsidP="00E221C0">
      <w:pPr>
        <w:ind w:left="720"/>
        <w:rPr>
          <w:rStyle w:val="NumberingSymbols"/>
          <w:color w:val="FF0000"/>
        </w:rPr>
      </w:pPr>
      <w:r w:rsidRPr="00291C87">
        <w:rPr>
          <w:rStyle w:val="NumberingSymbols"/>
          <w:color w:val="FF0000"/>
        </w:rPr>
        <w:t>-</w:t>
      </w:r>
    </w:p>
    <w:p w14:paraId="3F222F36" w14:textId="18F310C7" w:rsidR="00E701B7" w:rsidRPr="00291C87" w:rsidRDefault="00E701B7" w:rsidP="00E701B7">
      <w:pPr>
        <w:ind w:left="720"/>
        <w:rPr>
          <w:rStyle w:val="NumberingSymbols"/>
        </w:rPr>
      </w:pPr>
    </w:p>
    <w:p w14:paraId="3FD77158" w14:textId="77777777" w:rsidR="00CC2D33" w:rsidRPr="00291C87" w:rsidRDefault="00CC2D33" w:rsidP="00E701B7">
      <w:pPr>
        <w:ind w:left="720"/>
        <w:rPr>
          <w:rStyle w:val="NumberingSymbols"/>
        </w:rPr>
      </w:pPr>
    </w:p>
    <w:p w14:paraId="47593F28" w14:textId="44745D0A" w:rsidR="002D27BA" w:rsidRDefault="002D27BA" w:rsidP="00E80BB0">
      <w:pPr>
        <w:pStyle w:val="Heading2"/>
        <w:rPr>
          <w:rFonts w:ascii="Narkisim" w:hAnsi="Narkisim"/>
          <w:sz w:val="18"/>
          <w:szCs w:val="18"/>
        </w:rPr>
      </w:pPr>
      <w:r>
        <w:t>8. Functional Requirements</w:t>
      </w:r>
    </w:p>
    <w:p w14:paraId="274E150A" w14:textId="77777777" w:rsidR="002D27BA" w:rsidRPr="00291C87" w:rsidRDefault="002D27BA">
      <w:pPr>
        <w:rPr>
          <w:rStyle w:val="NumberingSymbols"/>
        </w:rPr>
      </w:pPr>
    </w:p>
    <w:p w14:paraId="7989DC92" w14:textId="56BE343E" w:rsidR="002D27BA" w:rsidRPr="00291C87" w:rsidRDefault="002D27BA">
      <w:pPr>
        <w:numPr>
          <w:ilvl w:val="0"/>
          <w:numId w:val="1"/>
        </w:numPr>
        <w:tabs>
          <w:tab w:val="left" w:pos="720"/>
        </w:tabs>
        <w:rPr>
          <w:rStyle w:val="NumberingSymbols"/>
        </w:rPr>
      </w:pPr>
      <w:r w:rsidRPr="00291C87">
        <w:rPr>
          <w:rStyle w:val="NumberingSymbols"/>
        </w:rPr>
        <w:t>Based on your business objectives and your understanding of the target audience, what do you need the site to do at this stage?</w:t>
      </w:r>
    </w:p>
    <w:p w14:paraId="59E709C9" w14:textId="0F6F4701" w:rsidR="00E221C0" w:rsidRPr="00291C87" w:rsidRDefault="00E221C0" w:rsidP="00E221C0">
      <w:pPr>
        <w:ind w:left="720"/>
        <w:rPr>
          <w:rStyle w:val="NumberingSymbols"/>
          <w:color w:val="FF0000"/>
        </w:rPr>
      </w:pPr>
      <w:r w:rsidRPr="00291C87">
        <w:rPr>
          <w:rStyle w:val="NumberingSymbols"/>
          <w:color w:val="FF0000"/>
        </w:rPr>
        <w:t>-</w:t>
      </w:r>
    </w:p>
    <w:p w14:paraId="38DFD93B" w14:textId="158A0146" w:rsidR="002D27BA" w:rsidRPr="00291C87" w:rsidRDefault="002D27BA">
      <w:pPr>
        <w:numPr>
          <w:ilvl w:val="0"/>
          <w:numId w:val="1"/>
        </w:numPr>
        <w:tabs>
          <w:tab w:val="left" w:pos="720"/>
        </w:tabs>
        <w:rPr>
          <w:rStyle w:val="NumberingSymbols"/>
        </w:rPr>
      </w:pPr>
      <w:r w:rsidRPr="00291C87">
        <w:rPr>
          <w:rStyle w:val="NumberingSymbols"/>
        </w:rPr>
        <w:t>List all the features/facilities that you would like the Web site to provide your visitors (for example: payment, chat, extra security, shopping cart or discussion forum).</w:t>
      </w:r>
    </w:p>
    <w:p w14:paraId="6A5F89A2" w14:textId="6E2FF652" w:rsidR="00E221C0" w:rsidRPr="00291C87" w:rsidRDefault="00E221C0" w:rsidP="00E221C0">
      <w:pPr>
        <w:ind w:left="720"/>
        <w:rPr>
          <w:rStyle w:val="NumberingSymbols"/>
          <w:color w:val="FF0000"/>
        </w:rPr>
      </w:pPr>
      <w:r w:rsidRPr="00291C87">
        <w:rPr>
          <w:rStyle w:val="NumberingSymbols"/>
          <w:color w:val="FF0000"/>
        </w:rPr>
        <w:t>-</w:t>
      </w:r>
    </w:p>
    <w:p w14:paraId="7E9D8093" w14:textId="4109AC43" w:rsidR="002D27BA" w:rsidRPr="00291C87" w:rsidRDefault="002D27BA">
      <w:pPr>
        <w:numPr>
          <w:ilvl w:val="0"/>
          <w:numId w:val="1"/>
        </w:numPr>
        <w:tabs>
          <w:tab w:val="left" w:pos="720"/>
        </w:tabs>
        <w:rPr>
          <w:rStyle w:val="NumberingSymbols"/>
        </w:rPr>
      </w:pPr>
      <w:r w:rsidRPr="00291C87">
        <w:rPr>
          <w:rStyle w:val="NumberingSymbols"/>
        </w:rPr>
        <w:t xml:space="preserve">Will you have a need for secured transactions (e-commerce)? </w:t>
      </w:r>
    </w:p>
    <w:p w14:paraId="2B226593" w14:textId="619F8D12" w:rsidR="00E221C0" w:rsidRPr="00291C87" w:rsidRDefault="00E221C0" w:rsidP="00E221C0">
      <w:pPr>
        <w:ind w:left="720"/>
        <w:rPr>
          <w:rStyle w:val="NumberingSymbols"/>
          <w:color w:val="FF0000"/>
        </w:rPr>
      </w:pPr>
      <w:r w:rsidRPr="00291C87">
        <w:rPr>
          <w:rStyle w:val="NumberingSymbols"/>
          <w:color w:val="FF0000"/>
        </w:rPr>
        <w:t>-</w:t>
      </w:r>
    </w:p>
    <w:p w14:paraId="5AF7384B" w14:textId="40F3CF1E" w:rsidR="002D27BA" w:rsidRPr="00291C87" w:rsidRDefault="002D27BA">
      <w:pPr>
        <w:numPr>
          <w:ilvl w:val="0"/>
          <w:numId w:val="1"/>
        </w:numPr>
        <w:tabs>
          <w:tab w:val="left" w:pos="720"/>
        </w:tabs>
        <w:rPr>
          <w:rStyle w:val="NumberingSymbols"/>
        </w:rPr>
      </w:pPr>
      <w:r w:rsidRPr="00291C87">
        <w:rPr>
          <w:rStyle w:val="NumberingSymbols"/>
        </w:rPr>
        <w:t>Will you need the site to grow, or take on additional capabilities? Can these be phased for development?</w:t>
      </w:r>
    </w:p>
    <w:p w14:paraId="645D9B19" w14:textId="7613E8D1" w:rsidR="00E221C0" w:rsidRPr="00291C87" w:rsidRDefault="00E221C0" w:rsidP="00E221C0">
      <w:pPr>
        <w:ind w:left="720"/>
        <w:rPr>
          <w:rStyle w:val="NumberingSymbols"/>
          <w:color w:val="FF0000"/>
        </w:rPr>
      </w:pPr>
      <w:r w:rsidRPr="00291C87">
        <w:rPr>
          <w:rStyle w:val="NumberingSymbols"/>
          <w:color w:val="FF0000"/>
        </w:rPr>
        <w:t>-</w:t>
      </w:r>
    </w:p>
    <w:p w14:paraId="43E3D937" w14:textId="77777777" w:rsidR="002D27BA" w:rsidRPr="00291C87" w:rsidRDefault="002D27BA">
      <w:pPr>
        <w:rPr>
          <w:rStyle w:val="NumberingSymbols"/>
        </w:rPr>
      </w:pPr>
    </w:p>
    <w:p w14:paraId="1710F849" w14:textId="67C4859C" w:rsidR="002D27BA" w:rsidRDefault="002D27BA" w:rsidP="00E80BB0">
      <w:pPr>
        <w:pStyle w:val="Heading2"/>
      </w:pPr>
      <w:r>
        <w:t>9. Schedule</w:t>
      </w:r>
    </w:p>
    <w:p w14:paraId="46A29F42" w14:textId="77777777" w:rsidR="00E80BB0" w:rsidRPr="00291C87" w:rsidRDefault="00E80BB0" w:rsidP="00E80BB0">
      <w:pPr>
        <w:ind w:left="720"/>
        <w:rPr>
          <w:rStyle w:val="NumberingSymbols"/>
        </w:rPr>
      </w:pPr>
    </w:p>
    <w:p w14:paraId="0111D22E" w14:textId="79261FE5" w:rsidR="002D27BA" w:rsidRPr="00291C87" w:rsidRDefault="002D27BA">
      <w:pPr>
        <w:numPr>
          <w:ilvl w:val="0"/>
          <w:numId w:val="2"/>
        </w:numPr>
        <w:tabs>
          <w:tab w:val="left" w:pos="720"/>
        </w:tabs>
        <w:rPr>
          <w:rStyle w:val="NumberingSymbols"/>
        </w:rPr>
      </w:pPr>
      <w:r w:rsidRPr="00291C87">
        <w:rPr>
          <w:rStyle w:val="NumberingSymbols"/>
        </w:rPr>
        <w:t>At what stage is the project currently at?</w:t>
      </w:r>
    </w:p>
    <w:p w14:paraId="0E0FD803" w14:textId="10DEA576" w:rsidR="00E221C0" w:rsidRPr="00291C87" w:rsidRDefault="00E221C0" w:rsidP="00E221C0">
      <w:pPr>
        <w:ind w:left="720"/>
        <w:rPr>
          <w:rStyle w:val="NumberingSymbols"/>
          <w:color w:val="FF0000"/>
        </w:rPr>
      </w:pPr>
      <w:r w:rsidRPr="00291C87">
        <w:rPr>
          <w:rStyle w:val="NumberingSymbols"/>
          <w:color w:val="FF0000"/>
        </w:rPr>
        <w:t>-</w:t>
      </w:r>
    </w:p>
    <w:p w14:paraId="23B8D108" w14:textId="143548A3" w:rsidR="002D27BA" w:rsidRPr="00291C87" w:rsidRDefault="002D27BA">
      <w:pPr>
        <w:numPr>
          <w:ilvl w:val="0"/>
          <w:numId w:val="2"/>
        </w:numPr>
        <w:tabs>
          <w:tab w:val="left" w:pos="720"/>
        </w:tabs>
        <w:rPr>
          <w:rStyle w:val="NumberingSymbols"/>
        </w:rPr>
      </w:pPr>
      <w:r w:rsidRPr="00291C87">
        <w:rPr>
          <w:rStyle w:val="NumberingSymbols"/>
        </w:rPr>
        <w:t>When does the project have to be completed?</w:t>
      </w:r>
    </w:p>
    <w:p w14:paraId="5B30629D" w14:textId="6A441339" w:rsidR="00E221C0" w:rsidRPr="00291C87" w:rsidRDefault="00E221C0" w:rsidP="00E221C0">
      <w:pPr>
        <w:ind w:left="720"/>
        <w:rPr>
          <w:rStyle w:val="NumberingSymbols"/>
          <w:color w:val="FF0000"/>
        </w:rPr>
      </w:pPr>
      <w:r w:rsidRPr="00291C87">
        <w:rPr>
          <w:rStyle w:val="NumberingSymbols"/>
          <w:color w:val="FF0000"/>
        </w:rPr>
        <w:t>-</w:t>
      </w:r>
    </w:p>
    <w:p w14:paraId="0437DABB" w14:textId="50A26B04" w:rsidR="002D27BA" w:rsidRPr="00291C87" w:rsidRDefault="002D27BA">
      <w:pPr>
        <w:numPr>
          <w:ilvl w:val="0"/>
          <w:numId w:val="2"/>
        </w:numPr>
        <w:tabs>
          <w:tab w:val="left" w:pos="720"/>
        </w:tabs>
        <w:rPr>
          <w:rStyle w:val="NumberingSymbols"/>
        </w:rPr>
      </w:pPr>
      <w:r w:rsidRPr="00291C87">
        <w:rPr>
          <w:rStyle w:val="NumberingSymbols"/>
        </w:rPr>
        <w:t>Are there smaller deadlines or milestones within this schedule?</w:t>
      </w:r>
    </w:p>
    <w:p w14:paraId="01F05538" w14:textId="7C01F3DF" w:rsidR="00E221C0" w:rsidRPr="00291C87" w:rsidRDefault="00E221C0" w:rsidP="00E221C0">
      <w:pPr>
        <w:ind w:left="720"/>
        <w:rPr>
          <w:rStyle w:val="NumberingSymbols"/>
          <w:color w:val="FF0000"/>
        </w:rPr>
      </w:pPr>
      <w:r w:rsidRPr="00291C87">
        <w:rPr>
          <w:rStyle w:val="NumberingSymbols"/>
          <w:color w:val="FF0000"/>
        </w:rPr>
        <w:t>-</w:t>
      </w:r>
    </w:p>
    <w:p w14:paraId="6DCEE719" w14:textId="71F5AA7F" w:rsidR="002D27BA" w:rsidRPr="00291C87" w:rsidRDefault="002D27BA">
      <w:pPr>
        <w:numPr>
          <w:ilvl w:val="0"/>
          <w:numId w:val="2"/>
        </w:numPr>
        <w:tabs>
          <w:tab w:val="left" w:pos="720"/>
        </w:tabs>
        <w:rPr>
          <w:rStyle w:val="NumberingSymbols"/>
        </w:rPr>
      </w:pPr>
      <w:r w:rsidRPr="00291C87">
        <w:rPr>
          <w:rStyle w:val="NumberingSymbols"/>
        </w:rPr>
        <w:t xml:space="preserve">Identify any milestones you have in your own business that </w:t>
      </w:r>
      <w:r w:rsidR="00CC2D33" w:rsidRPr="00291C87">
        <w:rPr>
          <w:rStyle w:val="NumberingSymbols"/>
        </w:rPr>
        <w:t>we</w:t>
      </w:r>
      <w:r w:rsidRPr="00291C87">
        <w:rPr>
          <w:rStyle w:val="NumberingSymbols"/>
        </w:rPr>
        <w:t xml:space="preserve"> should bear in mind.</w:t>
      </w:r>
    </w:p>
    <w:p w14:paraId="789ABE0C" w14:textId="6379D28F" w:rsidR="00E221C0" w:rsidRPr="00291C87" w:rsidRDefault="00E221C0" w:rsidP="00E221C0">
      <w:pPr>
        <w:ind w:left="720"/>
        <w:rPr>
          <w:rStyle w:val="NumberingSymbols"/>
          <w:color w:val="FF0000"/>
        </w:rPr>
      </w:pPr>
      <w:r w:rsidRPr="00291C87">
        <w:rPr>
          <w:rStyle w:val="NumberingSymbols"/>
          <w:color w:val="FF0000"/>
        </w:rPr>
        <w:t>-</w:t>
      </w:r>
    </w:p>
    <w:p w14:paraId="3584A441" w14:textId="77777777" w:rsidR="002D27BA" w:rsidRPr="00291C87" w:rsidRDefault="002D27BA">
      <w:pPr>
        <w:rPr>
          <w:rStyle w:val="NumberingSymbols"/>
        </w:rPr>
      </w:pPr>
    </w:p>
    <w:p w14:paraId="3C9E1EB7" w14:textId="77777777" w:rsidR="002D27BA" w:rsidRPr="00291C87" w:rsidRDefault="002D27BA">
      <w:pPr>
        <w:rPr>
          <w:rStyle w:val="NumberingSymbols"/>
        </w:rPr>
      </w:pPr>
    </w:p>
    <w:p w14:paraId="190D28CD" w14:textId="77777777" w:rsidR="002D27BA" w:rsidRDefault="002D27BA" w:rsidP="00E80BB0">
      <w:pPr>
        <w:pStyle w:val="Heading2"/>
      </w:pPr>
      <w:r>
        <w:t>1</w:t>
      </w:r>
      <w:r w:rsidR="005C095F">
        <w:t>0</w:t>
      </w:r>
      <w:r>
        <w:t xml:space="preserve">. Additional Notes / Comments </w:t>
      </w:r>
    </w:p>
    <w:p w14:paraId="28E2FD8A" w14:textId="243A2B11" w:rsidR="00E20409" w:rsidRDefault="002D27BA" w:rsidP="00291C87">
      <w:r>
        <w:t>Please take as much space as you need.</w:t>
      </w:r>
    </w:p>
    <w:p w14:paraId="6692EB76" w14:textId="33A12223" w:rsidR="00E80BB0" w:rsidRPr="00E20409" w:rsidRDefault="00E80BB0" w:rsidP="00291C87">
      <w:r w:rsidRPr="00E221C0">
        <w:rPr>
          <w:color w:val="FF0000"/>
        </w:rPr>
        <w:t>-</w:t>
      </w:r>
    </w:p>
    <w:sectPr w:rsidR="00E80BB0" w:rsidRPr="00E20409" w:rsidSect="000D6F89">
      <w:headerReference w:type="default" r:id="rId7"/>
      <w:footerReference w:type="default" r:id="rId8"/>
      <w:footerReference w:type="first" r:id="rId9"/>
      <w:footnotePr>
        <w:pos w:val="beneathText"/>
      </w:footnotePr>
      <w:pgSz w:w="11905" w:h="16837"/>
      <w:pgMar w:top="1110" w:right="1134" w:bottom="1577" w:left="1134" w:header="495" w:footer="1134" w:gutter="0"/>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7D002A" w14:textId="77777777" w:rsidR="00C96925" w:rsidRDefault="00C96925">
      <w:r>
        <w:separator/>
      </w:r>
    </w:p>
  </w:endnote>
  <w:endnote w:type="continuationSeparator" w:id="0">
    <w:p w14:paraId="5B71E6BD" w14:textId="77777777" w:rsidR="00C96925" w:rsidRDefault="00C96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Roboto Condensed">
    <w:panose1 w:val="02000000000000000000"/>
    <w:charset w:val="00"/>
    <w:family w:val="auto"/>
    <w:pitch w:val="variable"/>
    <w:sig w:usb0="E00002FF" w:usb1="5000205B" w:usb2="00000020" w:usb3="00000000" w:csb0="0000019F" w:csb1="00000000"/>
    <w:embedRegular r:id="rId1" w:fontKey="{9C1591C9-CD26-4FCC-8D66-3BF4987EBDEF}"/>
    <w:embedBold r:id="rId2" w:fontKey="{E5893BFB-FFC1-43DA-A1A6-0DD5FFA24648}"/>
    <w:embedItalic r:id="rId3" w:fontKey="{80783A2E-86F0-46CE-A3FC-75AEABEB5854}"/>
  </w:font>
  <w:font w:name="Arial Unicode MS">
    <w:altName w:val="Yu Gothic"/>
    <w:panose1 w:val="020B0604020202020204"/>
    <w:charset w:val="80"/>
    <w:family w:val="swiss"/>
    <w:pitch w:val="variable"/>
    <w:sig w:usb0="00000000" w:usb1="E9DFFFFF" w:usb2="0000003F" w:usb3="00000000" w:csb0="003F01FF" w:csb1="00000000"/>
  </w:font>
  <w:font w:name="Exo 2 Medium">
    <w:panose1 w:val="00000600000000000000"/>
    <w:charset w:val="00"/>
    <w:family w:val="auto"/>
    <w:pitch w:val="variable"/>
    <w:sig w:usb0="00000207" w:usb1="00000000" w:usb2="00000000" w:usb3="00000000" w:csb0="00000097" w:csb1="00000000"/>
    <w:embedRegular r:id="rId4" w:fontKey="{D7C87B13-FA65-4A2A-8D7A-FA2B37B15DD2}"/>
    <w:embedBold r:id="rId5" w:fontKey="{AF27EA44-B2DF-4A22-9268-9BC21CCF8E31}"/>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Exo 2 Extra Light">
    <w:panose1 w:val="00000300000000000000"/>
    <w:charset w:val="00"/>
    <w:family w:val="auto"/>
    <w:pitch w:val="variable"/>
    <w:sig w:usb0="00000207" w:usb1="00000000" w:usb2="00000000" w:usb3="00000000" w:csb0="00000097" w:csb1="00000000"/>
    <w:embedRegular r:id="rId6" w:subsetted="1" w:fontKey="{82ECFBA8-D099-44CF-808A-9D372BBC6CDC}"/>
    <w:embedBold r:id="rId7" w:subsetted="1" w:fontKey="{DF764222-680B-40CD-82CB-E796869BB041}"/>
  </w:font>
  <w:font w:name="Century Gothic">
    <w:panose1 w:val="020B0502020202020204"/>
    <w:charset w:val="00"/>
    <w:family w:val="swiss"/>
    <w:pitch w:val="variable"/>
    <w:sig w:usb0="00000287" w:usb1="00000000" w:usb2="00000000" w:usb3="00000000" w:csb0="0000009F" w:csb1="00000000"/>
  </w:font>
  <w:font w:name="Tw Cen MT Condensed Extra Bold">
    <w:altName w:val="Arial"/>
    <w:panose1 w:val="020B0803020202020204"/>
    <w:charset w:val="00"/>
    <w:family w:val="swiss"/>
    <w:pitch w:val="variable"/>
    <w:sig w:usb0="00000007" w:usb1="00000000" w:usb2="00000000" w:usb3="00000000" w:csb0="00000003" w:csb1="00000000"/>
  </w:font>
  <w:font w:name="Narkisim">
    <w:altName w:val="Tahoma"/>
    <w:charset w:val="B1"/>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66387879"/>
      <w:docPartObj>
        <w:docPartGallery w:val="Page Numbers (Bottom of Page)"/>
        <w:docPartUnique/>
      </w:docPartObj>
    </w:sdtPr>
    <w:sdtEndPr>
      <w:rPr>
        <w:color w:val="7F7F7F" w:themeColor="background1" w:themeShade="7F"/>
        <w:spacing w:val="60"/>
      </w:rPr>
    </w:sdtEndPr>
    <w:sdtContent>
      <w:p w14:paraId="2051D2D1" w14:textId="79C6AC96" w:rsidR="000D6F89" w:rsidRDefault="000D6F8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0D6F89">
          <w:rPr>
            <w:b/>
            <w:bCs/>
            <w:color w:val="2F5496" w:themeColor="accent5" w:themeShade="BF"/>
          </w:rPr>
          <w:t xml:space="preserve">| </w:t>
        </w:r>
        <w:r w:rsidRPr="000D6F89">
          <w:rPr>
            <w:color w:val="2F5496" w:themeColor="accent5" w:themeShade="BF"/>
            <w:spacing w:val="60"/>
          </w:rPr>
          <w:t>Page</w:t>
        </w:r>
      </w:p>
    </w:sdtContent>
  </w:sdt>
  <w:p w14:paraId="502252B1" w14:textId="77777777" w:rsidR="000D6F89" w:rsidRDefault="000D6F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F6BF5F" w14:textId="346A4C21" w:rsidR="00A537EB" w:rsidRPr="00A537EB" w:rsidRDefault="00A537EB" w:rsidP="00A537EB">
    <w:pPr>
      <w:rPr>
        <w:color w:val="FFFFFF" w:themeColor="background1"/>
        <w:lang w:val="en-ZW"/>
      </w:rPr>
    </w:pPr>
    <w:bookmarkStart w:id="1" w:name="_Hlk55491058"/>
    <w:bookmarkStart w:id="2" w:name="_Hlk55491059"/>
    <w:r w:rsidRPr="00A537EB">
      <w:rPr>
        <w:color w:val="FFFFFF" w:themeColor="background1"/>
        <w:lang w:val="en-ZW"/>
      </w:rPr>
      <w:t>ABCDEFGHIJKLMNOPQRSTUVWXYZa</w:t>
    </w:r>
    <w:r w:rsidRPr="00A537EB">
      <w:rPr>
        <w:color w:val="FFFFFF" w:themeColor="background1"/>
        <w:lang w:val="en-ZW"/>
      </w:rPr>
      <w:t>bcdefghijklmnopqrstuvwxyz1234567890</w:t>
    </w:r>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3EE9CD" w14:textId="77777777" w:rsidR="00C96925" w:rsidRDefault="00C96925">
      <w:r>
        <w:separator/>
      </w:r>
    </w:p>
  </w:footnote>
  <w:footnote w:type="continuationSeparator" w:id="0">
    <w:p w14:paraId="2F795279" w14:textId="77777777" w:rsidR="00C96925" w:rsidRDefault="00C96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5EF72E" w14:textId="77777777" w:rsidR="002D27BA" w:rsidRPr="000D6F89" w:rsidRDefault="002D27BA" w:rsidP="000D6F89">
    <w:pPr>
      <w:rPr>
        <w:rStyle w:val="IntenseReference"/>
        <w:smallCaps w:val="0"/>
        <w:kern w:val="12"/>
        <w:sz w:val="12"/>
        <w:szCs w:val="12"/>
      </w:rPr>
    </w:pPr>
    <w:r w:rsidRPr="000D6F89">
      <w:rPr>
        <w:rStyle w:val="IntenseReference"/>
        <w:smallCaps w:val="0"/>
        <w:kern w:val="12"/>
        <w:sz w:val="12"/>
        <w:szCs w:val="12"/>
      </w:rPr>
      <w:t>web design and development questionnaire</w:t>
    </w:r>
    <w:r w:rsidRPr="000D6F89">
      <w:rPr>
        <w:rStyle w:val="IntenseReference"/>
        <w:smallCaps w:val="0"/>
        <w:kern w:val="12"/>
        <w:sz w:val="12"/>
        <w:szCs w:val="12"/>
      </w:rPr>
      <w:tab/>
    </w:r>
    <w:r w:rsidRPr="000D6F89">
      <w:rPr>
        <w:rStyle w:val="IntenseReference"/>
        <w:smallCaps w:val="0"/>
        <w:kern w:val="12"/>
        <w:sz w:val="12"/>
        <w:szCs w:val="1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000000B"/>
    <w:multiLevelType w:val="multilevel"/>
    <w:tmpl w:val="0000000B"/>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38"/>
  <w:displayBackgroundShape/>
  <w:embedTrueTypeFonts/>
  <w:saveSubsetFonts/>
  <w:activeWritingStyle w:appName="MSWord" w:lang="en-US" w:vendorID="64" w:dllVersion="6" w:nlCheck="1" w:checkStyle="0"/>
  <w:activeWritingStyle w:appName="MSWord" w:lang="en-US" w:vendorID="64" w:dllVersion="4096" w:nlCheck="1" w:checkStyle="0"/>
  <w:activeWritingStyle w:appName="MSWord" w:lang="en-ZW" w:vendorID="64" w:dllVersion="4096" w:nlCheck="1" w:checkStyle="0"/>
  <w:proofState w:spelling="clean" w:grammar="clean"/>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158"/>
    <w:rsid w:val="00082E85"/>
    <w:rsid w:val="00087033"/>
    <w:rsid w:val="000929E6"/>
    <w:rsid w:val="000D6F89"/>
    <w:rsid w:val="0013128A"/>
    <w:rsid w:val="001B5ECD"/>
    <w:rsid w:val="00291C87"/>
    <w:rsid w:val="002D27BA"/>
    <w:rsid w:val="002E3158"/>
    <w:rsid w:val="002E6C71"/>
    <w:rsid w:val="003B6D76"/>
    <w:rsid w:val="003D33C6"/>
    <w:rsid w:val="00454DC2"/>
    <w:rsid w:val="005C095F"/>
    <w:rsid w:val="00665656"/>
    <w:rsid w:val="00753C25"/>
    <w:rsid w:val="007A5583"/>
    <w:rsid w:val="007F7617"/>
    <w:rsid w:val="00904908"/>
    <w:rsid w:val="009E756A"/>
    <w:rsid w:val="00A36F49"/>
    <w:rsid w:val="00A537EB"/>
    <w:rsid w:val="00AE6252"/>
    <w:rsid w:val="00C71238"/>
    <w:rsid w:val="00C96925"/>
    <w:rsid w:val="00CC0061"/>
    <w:rsid w:val="00CC2D33"/>
    <w:rsid w:val="00D23FA3"/>
    <w:rsid w:val="00D521DE"/>
    <w:rsid w:val="00DA22D2"/>
    <w:rsid w:val="00E20409"/>
    <w:rsid w:val="00E221C0"/>
    <w:rsid w:val="00E701B7"/>
    <w:rsid w:val="00E80BB0"/>
    <w:rsid w:val="00E83479"/>
    <w:rsid w:val="00E855CD"/>
    <w:rsid w:val="00FB1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7DC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C87"/>
    <w:pPr>
      <w:widowControl w:val="0"/>
      <w:suppressAutoHyphens/>
    </w:pPr>
    <w:rPr>
      <w:rFonts w:ascii="Roboto Condensed" w:eastAsia="Arial Unicode MS" w:hAnsi="Roboto Condensed"/>
      <w:kern w:val="1"/>
      <w:sz w:val="16"/>
      <w:szCs w:val="24"/>
    </w:rPr>
  </w:style>
  <w:style w:type="paragraph" w:styleId="Heading1">
    <w:name w:val="heading 1"/>
    <w:basedOn w:val="Normal"/>
    <w:next w:val="Normal"/>
    <w:link w:val="Heading1Char"/>
    <w:uiPriority w:val="9"/>
    <w:qFormat/>
    <w:rsid w:val="00E80BB0"/>
    <w:pPr>
      <w:keepNext/>
      <w:keepLines/>
      <w:spacing w:before="100" w:beforeAutospacing="1"/>
      <w:outlineLvl w:val="0"/>
    </w:pPr>
    <w:rPr>
      <w:rFonts w:ascii="Exo 2 Medium" w:eastAsiaTheme="majorEastAsia" w:hAnsi="Exo 2 Medium" w:cstheme="majorBidi"/>
      <w:color w:val="2F5496" w:themeColor="accent5" w:themeShade="BF"/>
      <w:sz w:val="40"/>
      <w:szCs w:val="32"/>
    </w:rPr>
  </w:style>
  <w:style w:type="paragraph" w:styleId="Heading2">
    <w:name w:val="heading 2"/>
    <w:basedOn w:val="Normal"/>
    <w:next w:val="Normal"/>
    <w:link w:val="Heading2Char"/>
    <w:uiPriority w:val="9"/>
    <w:unhideWhenUsed/>
    <w:qFormat/>
    <w:rsid w:val="00E80BB0"/>
    <w:pPr>
      <w:keepNext/>
      <w:keepLines/>
      <w:spacing w:before="40"/>
      <w:outlineLvl w:val="1"/>
    </w:pPr>
    <w:rPr>
      <w:rFonts w:ascii="Exo 2 Medium" w:eastAsiaTheme="majorEastAsia" w:hAnsi="Exo 2 Medium" w:cstheme="majorBidi"/>
      <w:color w:val="2F5496" w:themeColor="accent5"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basedOn w:val="DefaultParagraphFont"/>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HorizontalLine">
    <w:name w:val="Horizontal Line"/>
    <w:basedOn w:val="Normal"/>
    <w:next w:val="BodyText"/>
    <w:pPr>
      <w:suppressLineNumbers/>
      <w:pBdr>
        <w:bottom w:val="double" w:sz="1" w:space="0" w:color="808080"/>
      </w:pBdr>
      <w:spacing w:after="283"/>
    </w:pPr>
    <w:rPr>
      <w:sz w:val="12"/>
      <w:szCs w:val="12"/>
    </w:rPr>
  </w:style>
  <w:style w:type="paragraph" w:styleId="Header">
    <w:name w:val="header"/>
    <w:basedOn w:val="Normal"/>
    <w:semiHidden/>
    <w:pPr>
      <w:suppressLineNumbers/>
      <w:tabs>
        <w:tab w:val="center" w:pos="4818"/>
        <w:tab w:val="right" w:pos="9637"/>
      </w:tabs>
    </w:pPr>
  </w:style>
  <w:style w:type="paragraph" w:styleId="Footer">
    <w:name w:val="footer"/>
    <w:basedOn w:val="Normal"/>
    <w:link w:val="FooterChar"/>
    <w:uiPriority w:val="99"/>
    <w:pPr>
      <w:suppressLineNumbers/>
      <w:tabs>
        <w:tab w:val="center" w:pos="4818"/>
        <w:tab w:val="right" w:pos="9637"/>
      </w:tabs>
    </w:pPr>
  </w:style>
  <w:style w:type="character" w:styleId="Hyperlink">
    <w:name w:val="Hyperlink"/>
    <w:uiPriority w:val="99"/>
    <w:unhideWhenUsed/>
    <w:rsid w:val="000929E6"/>
    <w:rPr>
      <w:color w:val="0000FF"/>
      <w:u w:val="single"/>
    </w:rPr>
  </w:style>
  <w:style w:type="paragraph" w:styleId="ListParagraph">
    <w:name w:val="List Paragraph"/>
    <w:basedOn w:val="Normal"/>
    <w:uiPriority w:val="34"/>
    <w:qFormat/>
    <w:rsid w:val="00C71238"/>
    <w:pPr>
      <w:ind w:left="720"/>
      <w:contextualSpacing/>
    </w:pPr>
  </w:style>
  <w:style w:type="character" w:customStyle="1" w:styleId="Heading2Char">
    <w:name w:val="Heading 2 Char"/>
    <w:basedOn w:val="DefaultParagraphFont"/>
    <w:link w:val="Heading2"/>
    <w:uiPriority w:val="9"/>
    <w:rsid w:val="00E80BB0"/>
    <w:rPr>
      <w:rFonts w:ascii="Exo 2 Medium" w:eastAsiaTheme="majorEastAsia" w:hAnsi="Exo 2 Medium" w:cstheme="majorBidi"/>
      <w:color w:val="2F5496" w:themeColor="accent5" w:themeShade="BF"/>
      <w:kern w:val="1"/>
      <w:sz w:val="26"/>
      <w:szCs w:val="26"/>
    </w:rPr>
  </w:style>
  <w:style w:type="character" w:customStyle="1" w:styleId="Heading1Char">
    <w:name w:val="Heading 1 Char"/>
    <w:basedOn w:val="DefaultParagraphFont"/>
    <w:link w:val="Heading1"/>
    <w:uiPriority w:val="9"/>
    <w:rsid w:val="00E80BB0"/>
    <w:rPr>
      <w:rFonts w:ascii="Exo 2 Medium" w:eastAsiaTheme="majorEastAsia" w:hAnsi="Exo 2 Medium" w:cstheme="majorBidi"/>
      <w:color w:val="2F5496" w:themeColor="accent5" w:themeShade="BF"/>
      <w:kern w:val="1"/>
      <w:sz w:val="40"/>
      <w:szCs w:val="32"/>
    </w:rPr>
  </w:style>
  <w:style w:type="character" w:styleId="SubtleReference">
    <w:name w:val="Subtle Reference"/>
    <w:basedOn w:val="DefaultParagraphFont"/>
    <w:uiPriority w:val="31"/>
    <w:qFormat/>
    <w:rsid w:val="000D6F89"/>
    <w:rPr>
      <w:smallCaps/>
      <w:color w:val="5A5A5A" w:themeColor="text1" w:themeTint="A5"/>
    </w:rPr>
  </w:style>
  <w:style w:type="character" w:styleId="IntenseReference">
    <w:name w:val="Intense Reference"/>
    <w:basedOn w:val="DefaultParagraphFont"/>
    <w:uiPriority w:val="32"/>
    <w:qFormat/>
    <w:rsid w:val="000D6F89"/>
    <w:rPr>
      <w:b/>
      <w:bCs/>
      <w:smallCaps/>
      <w:color w:val="5B9BD5" w:themeColor="accent1"/>
      <w:spacing w:val="5"/>
    </w:rPr>
  </w:style>
  <w:style w:type="character" w:customStyle="1" w:styleId="FooterChar">
    <w:name w:val="Footer Char"/>
    <w:basedOn w:val="DefaultParagraphFont"/>
    <w:link w:val="Footer"/>
    <w:uiPriority w:val="99"/>
    <w:rsid w:val="000D6F89"/>
    <w:rPr>
      <w:rFonts w:ascii="Roboto Condensed" w:eastAsia="Arial Unicode MS" w:hAnsi="Roboto Condensed"/>
      <w:kern w:val="1"/>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Maurice</dc:creator>
  <cp:keywords/>
  <cp:lastModifiedBy>Gary Maurice</cp:lastModifiedBy>
  <cp:revision>9</cp:revision>
  <cp:lastPrinted>2009-06-21T08:12:00Z</cp:lastPrinted>
  <dcterms:created xsi:type="dcterms:W3CDTF">2020-11-05T14:15:00Z</dcterms:created>
  <dcterms:modified xsi:type="dcterms:W3CDTF">2020-11-05T15:59:00Z</dcterms:modified>
</cp:coreProperties>
</file>